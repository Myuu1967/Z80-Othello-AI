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rPr>
          <w:rFonts w:hint="eastAsia" w:ascii="HG丸ｺﾞｼｯｸM-PRO" w:hAnsi="HG丸ｺﾞｼｯｸM-PRO" w:eastAsia="HG丸ｺﾞｼｯｸM-PRO" w:cs="HG丸ｺﾞｼｯｸM-PRO"/>
          <w:i w:val="0"/>
          <w:iCs w:val="0"/>
          <w:caps w:val="0"/>
          <w:color w:val="333333"/>
          <w:spacing w:val="0"/>
          <w:sz w:val="16"/>
          <w:szCs w:val="16"/>
          <w:shd w:val="clear" w:fill="FCFCFC"/>
          <w:lang w:val="en-US" w:eastAsia="ja-JP"/>
        </w:rPr>
      </w:pPr>
      <w:r>
        <w:rPr>
          <w:rFonts w:hint="eastAsia" w:ascii="HG丸ｺﾞｼｯｸM-PRO" w:hAnsi="HG丸ｺﾞｼｯｸM-PRO" w:eastAsia="HG丸ｺﾞｼｯｸM-PRO" w:cs="HG丸ｺﾞｼｯｸM-PRO"/>
          <w:i w:val="0"/>
          <w:iCs w:val="0"/>
          <w:caps w:val="0"/>
          <w:color w:val="333333"/>
          <w:spacing w:val="0"/>
          <w:sz w:val="16"/>
          <w:szCs w:val="16"/>
          <w:shd w:val="clear" w:fill="FCFCFC"/>
        </w:rPr>
        <w:t>第7回 自作CPUを語る会　自作CPUオセロ大会</w:t>
      </w:r>
      <w:r>
        <w:rPr>
          <w:rFonts w:hint="eastAsia" w:ascii="HG丸ｺﾞｼｯｸM-PRO" w:hAnsi="HG丸ｺﾞｼｯｸM-PRO" w:eastAsia="HG丸ｺﾞｼｯｸM-PRO" w:cs="HG丸ｺﾞｼｯｸM-PRO"/>
          <w:i w:val="0"/>
          <w:iCs w:val="0"/>
          <w:caps w:val="0"/>
          <w:color w:val="333333"/>
          <w:spacing w:val="0"/>
          <w:sz w:val="16"/>
          <w:szCs w:val="16"/>
          <w:shd w:val="clear" w:fill="FCFCFC"/>
          <w:lang w:val="en-US" w:eastAsia="ja-JP"/>
        </w:rPr>
        <w:t xml:space="preserve"> 資料</w:t>
      </w:r>
    </w:p>
    <w:p>
      <w:pPr>
        <w:jc w:val="right"/>
        <w:rPr>
          <w:rFonts w:hint="default" w:ascii="HG丸ｺﾞｼｯｸM-PRO" w:hAnsi="HG丸ｺﾞｼｯｸM-PRO" w:eastAsia="HG丸ｺﾞｼｯｸM-PRO" w:cs="HG丸ｺﾞｼｯｸM-PRO"/>
          <w:i w:val="0"/>
          <w:iCs w:val="0"/>
          <w:caps w:val="0"/>
          <w:color w:val="333333"/>
          <w:spacing w:val="0"/>
          <w:sz w:val="21"/>
          <w:szCs w:val="21"/>
          <w:shd w:val="clear" w:fill="FCFCFC"/>
          <w:lang w:val="en-US" w:eastAsia="ja-JP"/>
        </w:rPr>
      </w:pPr>
      <w:r>
        <w:rPr>
          <w:rFonts w:hint="eastAsia" w:ascii="HG丸ｺﾞｼｯｸM-PRO" w:hAnsi="HG丸ｺﾞｼｯｸM-PRO" w:eastAsia="HG丸ｺﾞｼｯｸM-PRO" w:cs="HG丸ｺﾞｼｯｸM-PRO"/>
          <w:i w:val="0"/>
          <w:iCs w:val="0"/>
          <w:caps w:val="0"/>
          <w:color w:val="333333"/>
          <w:spacing w:val="0"/>
          <w:sz w:val="16"/>
          <w:szCs w:val="16"/>
          <w:shd w:val="clear" w:fill="FCFCFC"/>
          <w:lang w:val="en-US" w:eastAsia="ja-JP"/>
        </w:rPr>
        <w:t>2026年５月９日（土）</w:t>
      </w:r>
    </w:p>
    <w:p>
      <w:pPr>
        <w:jc w:val="center"/>
        <w:rPr>
          <w:rFonts w:hint="default"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sz w:val="24"/>
          <w:szCs w:val="24"/>
          <w:lang w:val="en-US" w:eastAsia="ja-JP"/>
        </w:rPr>
        <w:t>SuperAKI-80（Z80ファミリ相当品）によるAIオセロゲームの開発</w:t>
      </w:r>
    </w:p>
    <w:p>
      <w:pPr>
        <w:jc w:val="center"/>
        <w:rPr>
          <w:rFonts w:hint="eastAsia"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（自作CPUではありません･･･）</w:t>
      </w:r>
    </w:p>
    <w:p>
      <w:pPr>
        <w:jc w:val="center"/>
        <w:rPr>
          <w:rFonts w:hint="eastAsia" w:ascii="HG丸ｺﾞｼｯｸM-PRO" w:hAnsi="HG丸ｺﾞｼｯｸM-PRO" w:eastAsia="HG丸ｺﾞｼｯｸM-PRO" w:cs="HG丸ｺﾞｼｯｸM-PRO"/>
          <w:sz w:val="13"/>
          <w:szCs w:val="13"/>
          <w:lang w:val="en-US" w:eastAsia="ja-JP"/>
        </w:rPr>
      </w:pPr>
    </w:p>
    <w:p>
      <w:pPr>
        <w:jc w:val="right"/>
        <w:rPr>
          <w:rFonts w:hint="eastAsia" w:ascii="HG丸ｺﾞｼｯｸM-PRO" w:hAnsi="HG丸ｺﾞｼｯｸM-PRO" w:eastAsia="HG丸ｺﾞｼｯｸM-PRO" w:cs="HG丸ｺﾞｼｯｸM-PRO"/>
          <w:sz w:val="21"/>
          <w:szCs w:val="21"/>
          <w:lang w:eastAsia="ja-JP"/>
        </w:rPr>
      </w:pPr>
      <w:r>
        <w:rPr>
          <w:rFonts w:hint="eastAsia" w:ascii="HG丸ｺﾞｼｯｸM-PRO" w:hAnsi="HG丸ｺﾞｼｯｸM-PRO" w:eastAsia="HG丸ｺﾞｼｯｸM-PRO" w:cs="HG丸ｺﾞｼｯｸM-PRO"/>
          <w:sz w:val="21"/>
          <w:szCs w:val="21"/>
          <w:lang w:eastAsia="ja-JP"/>
        </w:rPr>
        <w:t>たぬきばやし（</w:t>
      </w:r>
      <w:r>
        <w:rPr>
          <w:rFonts w:hint="eastAsia" w:ascii="HG丸ｺﾞｼｯｸM-PRO" w:hAnsi="HG丸ｺﾞｼｯｸM-PRO" w:eastAsia="HG丸ｺﾞｼｯｸM-PRO" w:cs="HG丸ｺﾞｼｯｸM-PRO"/>
          <w:sz w:val="21"/>
          <w:szCs w:val="21"/>
          <w:lang w:val="en-US" w:eastAsia="ja-JP"/>
        </w:rPr>
        <w:t>X：@Tanuki_Bayashin</w:t>
      </w:r>
      <w:r>
        <w:rPr>
          <w:rFonts w:hint="eastAsia" w:ascii="HG丸ｺﾞｼｯｸM-PRO" w:hAnsi="HG丸ｺﾞｼｯｸM-PRO" w:eastAsia="HG丸ｺﾞｼｯｸM-PRO" w:cs="HG丸ｺﾞｼｯｸM-PRO"/>
          <w:sz w:val="21"/>
          <w:szCs w:val="21"/>
          <w:lang w:eastAsia="ja-JP"/>
        </w:rPr>
        <w:t>）</w:t>
      </w:r>
    </w:p>
    <w:p>
      <w:pPr>
        <w:rPr>
          <w:rFonts w:hint="eastAsia" w:ascii="HG丸ｺﾞｼｯｸM-PRO" w:hAnsi="HG丸ｺﾞｼｯｸM-PRO" w:eastAsia="HG丸ｺﾞｼｯｸM-PRO" w:cs="HG丸ｺﾞｼｯｸM-PRO"/>
          <w:lang w:eastAsia="ja-JP"/>
        </w:rPr>
      </w:pPr>
    </w:p>
    <w:p>
      <w:pPr>
        <w:numPr>
          <w:ilvl w:val="0"/>
          <w:numId w:val="11"/>
        </w:numPr>
        <w:rPr>
          <w:rFonts w:hint="default"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eastAsia="ja-JP"/>
        </w:rPr>
        <w:t>開発手法</w:t>
      </w:r>
    </w:p>
    <w:p>
      <w:pPr>
        <w:numPr>
          <w:ilvl w:val="0"/>
          <w:numId w:val="0"/>
        </w:numPr>
        <w:rPr>
          <w:rFonts w:hint="eastAsia"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　ChatGPTおよびClaude Code の補助を得てアセンブリ言語にてコーディングを行った。またオセロの盤内の位置による重み付けの最適化を遺伝的アルゴリズムにより行った。（PythonによりZ80に実装された思考エンジンを模擬しPCにて求めた）</w:t>
      </w:r>
    </w:p>
    <w:p>
      <w:pPr>
        <w:numPr>
          <w:ilvl w:val="0"/>
          <w:numId w:val="0"/>
        </w:numPr>
        <w:rPr>
          <w:rFonts w:hint="default" w:ascii="HG丸ｺﾞｼｯｸM-PRO" w:hAnsi="HG丸ｺﾞｼｯｸM-PRO" w:eastAsia="HG丸ｺﾞｼｯｸM-PRO" w:cs="HG丸ｺﾞｼｯｸM-PRO"/>
          <w:lang w:val="en-US" w:eastAsia="ja-JP"/>
        </w:rPr>
      </w:pPr>
    </w:p>
    <w:p>
      <w:pPr>
        <w:numPr>
          <w:ilvl w:val="0"/>
          <w:numId w:val="11"/>
        </w:numPr>
        <w:rPr>
          <w:rFonts w:hint="default"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思考にかけられる時間</w:t>
      </w:r>
    </w:p>
    <w:p>
      <w:pPr>
        <w:numPr>
          <w:ilvl w:val="0"/>
          <w:numId w:val="0"/>
        </w:numPr>
        <w:rPr>
          <w:rFonts w:hint="eastAsia"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　SuperAKI-80のクロック周波数　→　9.8304MHz</w:t>
      </w:r>
    </w:p>
    <w:p>
      <w:pPr>
        <w:numPr>
          <w:ilvl w:val="0"/>
          <w:numId w:val="0"/>
        </w:numPr>
        <w:rPr>
          <w:rFonts w:hint="default"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　60-8log(9.8304E6) = 4.059 秒</w:t>
      </w:r>
    </w:p>
    <w:p>
      <w:pPr>
        <w:numPr>
          <w:ilvl w:val="0"/>
          <w:numId w:val="0"/>
        </w:numPr>
        <w:rPr>
          <w:rFonts w:hint="default" w:ascii="HG丸ｺﾞｼｯｸM-PRO" w:hAnsi="HG丸ｺﾞｼｯｸM-PRO" w:eastAsia="HG丸ｺﾞｼｯｸM-PRO" w:cs="HG丸ｺﾞｼｯｸM-PRO"/>
          <w:lang w:val="en-US" w:eastAsia="ja-JP"/>
        </w:rPr>
      </w:pPr>
    </w:p>
    <w:p>
      <w:pPr>
        <w:numPr>
          <w:ilvl w:val="0"/>
          <w:numId w:val="11"/>
        </w:numPr>
        <w:rPr>
          <w:rFonts w:hint="default"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骨組みの設計</w:t>
      </w:r>
    </w:p>
    <w:p>
      <w:pPr>
        <w:numPr>
          <w:ilvl w:val="0"/>
          <w:numId w:val="0"/>
        </w:numPr>
        <w:rPr>
          <w:rFonts w:hint="default"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　先手後手交互に手を打ち、打った手により石をひっくり返す、また石の数のカウント、勝敗、モニターへの表示などオセロゲームとして骨格となる部分をまず先に作り上げた。</w:t>
      </w:r>
    </w:p>
    <w:p>
      <w:pPr>
        <w:rPr>
          <w:rFonts w:hint="default" w:ascii="HG丸ｺﾞｼｯｸM-PRO" w:hAnsi="HG丸ｺﾞｼｯｸM-PRO" w:eastAsia="HG丸ｺﾞｼｯｸM-PRO" w:cs="HG丸ｺﾞｼｯｸM-PRO"/>
          <w:lang w:val="en-US" w:eastAsia="ja-JP"/>
        </w:rPr>
      </w:pPr>
    </w:p>
    <w:p>
      <w:pPr>
        <w:numPr>
          <w:ilvl w:val="0"/>
          <w:numId w:val="11"/>
        </w:numPr>
        <w:rPr>
          <w:rFonts w:hint="default"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思考エンジンの開発</w:t>
      </w:r>
    </w:p>
    <w:p>
      <w:pPr>
        <w:numPr>
          <w:ilvl w:val="0"/>
          <w:numId w:val="0"/>
        </w:numPr>
        <w:rPr>
          <w:rFonts w:hint="default"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4.1</w:t>
      </w:r>
    </w:p>
    <w:p>
      <w:pPr>
        <w:numPr>
          <w:ilvl w:val="0"/>
          <w:numId w:val="0"/>
        </w:numPr>
        <w:rPr>
          <w:rFonts w:hint="eastAsia"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　貪欲法からステップを踏んで、2手先読み、3手先読みといった具合で思考エンジンの探索を深めていった。</w:t>
      </w:r>
    </w:p>
    <w:p>
      <w:pPr>
        <w:numPr>
          <w:ilvl w:val="0"/>
          <w:numId w:val="0"/>
        </w:numPr>
        <w:rPr>
          <w:rFonts w:hint="eastAsia"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　2手先読みからminimax法により自分の最善手を読み、高速化のためにα-β枝刈りを取り入れた。</w:t>
      </w:r>
    </w:p>
    <w:p>
      <w:pPr>
        <w:numPr>
          <w:ilvl w:val="0"/>
          <w:numId w:val="0"/>
        </w:numPr>
        <w:rPr>
          <w:rFonts w:hint="default"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　3手先読みを実装したところ、中盤あたりで制限時間の約4秒を超えるようになったので、3手先読みは終盤のみに切り替える手法をとることとした。</w:t>
      </w:r>
    </w:p>
    <w:p>
      <w:pPr>
        <w:numPr>
          <w:ilvl w:val="0"/>
          <w:numId w:val="0"/>
        </w:numPr>
        <w:jc w:val="both"/>
        <w:rPr>
          <w:rFonts w:hint="default"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（評価値）＝（位置による重みの差）＋W1×（合法手の数の差）＋W2×（安定石の数の差）</w:t>
      </w:r>
    </w:p>
    <w:p>
      <w:pPr>
        <w:numPr>
          <w:ilvl w:val="0"/>
          <w:numId w:val="0"/>
        </w:numPr>
        <w:rPr>
          <w:rFonts w:hint="default"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2手先読みでは読む手が浅いことから評価値が正しく得られなかった。そのため、W1、W2の値を小さくとった（位置重みのテーブルも2手先読み、３手先読み専用のものを最適化により算出した）</w:t>
      </w:r>
    </w:p>
    <w:p>
      <w:pPr>
        <w:numPr>
          <w:ilvl w:val="0"/>
          <w:numId w:val="0"/>
        </w:numPr>
        <w:rPr>
          <w:rFonts w:hint="eastAsia"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4.2</w:t>
      </w:r>
    </w:p>
    <w:p>
      <w:pPr>
        <w:numPr>
          <w:ilvl w:val="0"/>
          <w:numId w:val="0"/>
        </w:numPr>
        <w:rPr>
          <w:rFonts w:hint="default"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　リファクタリングを行い１６ビット、負の値も使えるようになったためｎegamax法を取り入れた（コードが短くなった）。</w:t>
      </w:r>
    </w:p>
    <w:p>
      <w:pPr>
        <w:numPr>
          <w:ilvl w:val="0"/>
          <w:numId w:val="0"/>
        </w:numPr>
        <w:rPr>
          <w:rFonts w:hint="default" w:ascii="HG丸ｺﾞｼｯｸM-PRO" w:hAnsi="HG丸ｺﾞｼｯｸM-PRO" w:eastAsia="HG丸ｺﾞｼｯｸM-PRO" w:cs="HG丸ｺﾞｼｯｸM-PRO"/>
          <w:lang w:val="en-US" w:eastAsia="ja-JP"/>
        </w:rPr>
      </w:pPr>
    </w:p>
    <w:p>
      <w:pPr>
        <w:numPr>
          <w:ilvl w:val="0"/>
          <w:numId w:val="11"/>
        </w:numPr>
        <w:rPr>
          <w:rFonts w:hint="default"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開発を終えて</w:t>
      </w:r>
    </w:p>
    <w:p>
      <w:pPr>
        <w:numPr>
          <w:ilvl w:val="0"/>
          <w:numId w:val="0"/>
        </w:numPr>
        <w:rPr>
          <w:rFonts w:hint="default"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　本来ならすべて自力でコーディングすべきなのでしょうが、それとは真逆に生成AIに頼りっきりの状態でした（反省）。そのため生成AIのリミットにかかると進捗が停滞していました。</w:t>
      </w:r>
    </w:p>
    <w:p>
      <w:pPr>
        <w:numPr>
          <w:ilvl w:val="0"/>
          <w:numId w:val="0"/>
        </w:numPr>
        <w:rPr>
          <w:rFonts w:hint="eastAsia"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　はじめはAIオセロの打つ手にかなわないほどでしたが、2手先読みのときの適切な評価値の取り方を見失い、AIオセロが隅を相手に渡してしまうような手を打つなど、チューニングに手を焼きました。</w:t>
      </w:r>
    </w:p>
    <w:p>
      <w:pPr>
        <w:numPr>
          <w:ilvl w:val="0"/>
          <w:numId w:val="0"/>
        </w:numPr>
        <w:rPr>
          <w:rFonts w:hint="eastAsia" w:ascii="HG丸ｺﾞｼｯｸM-PRO" w:hAnsi="HG丸ｺﾞｼｯｸM-PRO" w:eastAsia="HG丸ｺﾞｼｯｸM-PRO" w:cs="HG丸ｺﾞｼｯｸM-PRO"/>
          <w:lang w:val="en-US" w:eastAsia="ja-JP"/>
        </w:rPr>
      </w:pPr>
      <w:r>
        <w:rPr>
          <w:rFonts w:hint="eastAsia" w:ascii="HG丸ｺﾞｼｯｸM-PRO" w:hAnsi="HG丸ｺﾞｼｯｸM-PRO" w:eastAsia="HG丸ｺﾞｼｯｸM-PRO" w:cs="HG丸ｺﾞｼｯｸM-PRO"/>
          <w:lang w:val="en-US" w:eastAsia="ja-JP"/>
        </w:rPr>
        <w:t>　全体としては貴重な体験を得ることができ良かったかと思います。</w:t>
      </w: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bookmarkStart w:id="0" w:name="_GoBack"/>
      <w:bookmarkEnd w:id="0"/>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r>
        <w:rPr>
          <w:sz w:val="21"/>
        </w:rPr>
        <mc:AlternateContent>
          <mc:Choice Requires="wpg">
            <w:drawing>
              <wp:anchor distT="0" distB="0" distL="114300" distR="114300" simplePos="0" relativeHeight="251662336" behindDoc="0" locked="0" layoutInCell="1" allowOverlap="1">
                <wp:simplePos x="0" y="0"/>
                <wp:positionH relativeFrom="column">
                  <wp:posOffset>1464945</wp:posOffset>
                </wp:positionH>
                <wp:positionV relativeFrom="paragraph">
                  <wp:posOffset>67310</wp:posOffset>
                </wp:positionV>
                <wp:extent cx="288290" cy="288290"/>
                <wp:effectExtent l="6350" t="6350" r="10160" b="10160"/>
                <wp:wrapNone/>
                <wp:docPr id="11" name="グループ化 11"/>
                <wp:cNvGraphicFramePr/>
                <a:graphic xmlns:a="http://schemas.openxmlformats.org/drawingml/2006/main">
                  <a:graphicData uri="http://schemas.microsoft.com/office/word/2010/wordprocessingGroup">
                    <wpg:wgp>
                      <wpg:cNvGrpSpPr/>
                      <wpg:grpSpPr>
                        <a:xfrm>
                          <a:off x="0" y="0"/>
                          <a:ext cx="288290" cy="288290"/>
                          <a:chOff x="5413" y="19458"/>
                          <a:chExt cx="454" cy="454"/>
                        </a:xfrm>
                      </wpg:grpSpPr>
                      <wps:wsp>
                        <wps:cNvPr id="12" name="四角形 2"/>
                        <wps:cNvSpPr/>
                        <wps:spPr>
                          <a:xfrm>
                            <a:off x="5413" y="19458"/>
                            <a:ext cx="454" cy="454"/>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 name="楕円 3"/>
                        <wps:cNvSpPr/>
                        <wps:spPr>
                          <a:xfrm>
                            <a:off x="5498" y="19543"/>
                            <a:ext cx="283" cy="283"/>
                          </a:xfrm>
                          <a:prstGeom prst="ellipse">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15.35pt;margin-top:5.3pt;height:22.7pt;width:22.7pt;z-index:251662336;mso-width-relative:page;mso-height-relative:page;" coordorigin="5413,19458" coordsize="454,454" o:gfxdata="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">
                <o:lock v:ext="edit" aspectratio="f"/>
                <v:rect id="四角形 2" o:spid="_x0000_s1026" o:spt="1" style="position:absolute;left:5413;top:19458;height:454;width:454;v-text-anchor:middle;" fillcolor="#F2F2F2 [3052]" filled="t" stroked="t" coordsize="21600,21600" o:gfxdata="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aMQMugAAANsA&#10;AAAPAAAAAAAAAAEAIAAAACIAAABkcnMvZG93bnJldi54bWxQSwECFAAUAAAACACHTuJAMy8FnjsA&#10;AAA5AAAAEAAAAAAAAAABACAAAAAJAQAAZHJzL3NoYXBleG1sLnhtbFBLBQYAAAAABgAGAFsBAACz&#10;AwAAAAA=&#10;">
                  <v:fill on="t" focussize="0,0"/>
                  <v:stroke weight="1pt" color="#000000 [3213]" miterlimit="8" joinstyle="miter"/>
                  <v:imagedata o:title=""/>
                  <o:lock v:ext="edit" aspectratio="f"/>
                </v:rect>
                <v:shape id="楕円 3" o:spid="_x0000_s1026" o:spt="3" type="#_x0000_t3" style="position:absolute;left:5498;top:19543;height:283;width:283;v-text-anchor:middle;" fillcolor="#00B050" filled="t" stroked="t" coordsize="21600,21600" o:gfxdata="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XQkcugAAANsA&#10;AAAPAAAAAAAAAAEAIAAAACIAAABkcnMvZG93bnJldi54bWxQSwECFAAUAAAACACHTuJAMy8FnjsA&#10;AAA5AAAAEAAAAAAAAAABACAAAAAJAQAAZHJzL3NoYXBleG1sLnhtbFBLBQYAAAAABgAGAFsBAACz&#10;AwAAAAA=&#10;">
                  <v:fill on="t" focussize="0,0"/>
                  <v:stroke weight="1pt" color="#41719C [3204]" miterlimit="8" joinstyle="miter"/>
                  <v:imagedata o:title=""/>
                  <o:lock v:ext="edit" aspectratio="f"/>
                </v:shape>
              </v:group>
            </w:pict>
          </mc:Fallback>
        </mc:AlternateContent>
      </w:r>
      <w:r>
        <w:rPr>
          <w:sz w:val="21"/>
        </w:rPr>
        <mc:AlternateContent>
          <mc:Choice Requires="wpg">
            <w:drawing>
              <wp:anchor distT="0" distB="0" distL="114300" distR="114300" simplePos="0" relativeHeight="251665408" behindDoc="0" locked="0" layoutInCell="1" allowOverlap="1">
                <wp:simplePos x="0" y="0"/>
                <wp:positionH relativeFrom="column">
                  <wp:posOffset>2933700</wp:posOffset>
                </wp:positionH>
                <wp:positionV relativeFrom="paragraph">
                  <wp:posOffset>67310</wp:posOffset>
                </wp:positionV>
                <wp:extent cx="288290" cy="288290"/>
                <wp:effectExtent l="6350" t="6350" r="10160" b="10160"/>
                <wp:wrapNone/>
                <wp:docPr id="20" name="グループ化 20"/>
                <wp:cNvGraphicFramePr/>
                <a:graphic xmlns:a="http://schemas.openxmlformats.org/drawingml/2006/main">
                  <a:graphicData uri="http://schemas.microsoft.com/office/word/2010/wordprocessingGroup">
                    <wpg:wgp>
                      <wpg:cNvGrpSpPr/>
                      <wpg:grpSpPr>
                        <a:xfrm>
                          <a:off x="0" y="0"/>
                          <a:ext cx="288290" cy="288290"/>
                          <a:chOff x="5413" y="19458"/>
                          <a:chExt cx="454" cy="454"/>
                        </a:xfrm>
                      </wpg:grpSpPr>
                      <wps:wsp>
                        <wps:cNvPr id="21" name="四角形 2"/>
                        <wps:cNvSpPr/>
                        <wps:spPr>
                          <a:xfrm>
                            <a:off x="5413" y="19458"/>
                            <a:ext cx="454" cy="454"/>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楕円 3"/>
                        <wps:cNvSpPr/>
                        <wps:spPr>
                          <a:xfrm>
                            <a:off x="5498" y="19543"/>
                            <a:ext cx="283" cy="283"/>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31pt;margin-top:5.3pt;height:22.7pt;width:22.7pt;z-index:251665408;mso-width-relative:page;mso-height-relative:page;" coordorigin="5413,19458" coordsize="454,454" o:gfxdata="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F32SvPZAAAACQEAAA8AAAAAAAAAAQAgAAAA&#10;IgAAAGRycy9kb3ducmV2LnhtbFBLAQIUABQAAAAIAIdO4kCgUp2mYAMAAI4JAAAOAAAAAAAAAAEA&#10;IAAAACgBAABkcnMvZTJvRG9jLnhtbFBLBQYAAAAABgAGAFkBAAD6BgAAAAA=&#10;">
                <o:lock v:ext="edit" aspectratio="f"/>
                <v:rect id="四角形 2" o:spid="_x0000_s1026" o:spt="1" style="position:absolute;left:5413;top:19458;height:454;width:454;v-text-anchor:middle;" fillcolor="#F2F2F2 [3052]" filled="t" stroked="t" coordsize="21600,21600" o:gfxdata="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1pDGvQAA&#10;ANs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rect>
                <v:shape id="楕円 3" o:spid="_x0000_s1026" o:spt="3" type="#_x0000_t3" style="position:absolute;left:5498;top:19543;height:283;width:283;v-text-anchor:middle;" fillcolor="#000000 [3213]" filled="t" stroked="t" coordsize="21600,21600" o:gfxdata="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bgdH7sAAADb&#10;AAAADwAAAAAAAAABACAAAAAiAAAAZHJzL2Rvd25yZXYueG1sUEsBAhQAFAAAAAgAh07iQDMvBZ47&#10;AAAAOQAAABAAAAAAAAAAAQAgAAAACgEAAGRycy9zaGFwZXhtbC54bWxQSwUGAAAAAAYABgBbAQAA&#10;tAMAAAAA&#10;">
                  <v:fill on="t" focussize="0,0"/>
                  <v:stroke weight="1pt" color="#41719C [3204]" miterlimit="8" joinstyle="miter"/>
                  <v:imagedata o:title=""/>
                  <o:lock v:ext="edit" aspectratio="f"/>
                </v:shape>
              </v:group>
            </w:pict>
          </mc:Fallback>
        </mc:AlternateContent>
      </w:r>
      <w:r>
        <w:rPr>
          <w:sz w:val="21"/>
        </w:rPr>
        <mc:AlternateContent>
          <mc:Choice Requires="wpg">
            <w:drawing>
              <wp:anchor distT="0" distB="0" distL="114300" distR="114300" simplePos="0" relativeHeight="251664384" behindDoc="0" locked="0" layoutInCell="1" allowOverlap="1">
                <wp:simplePos x="0" y="0"/>
                <wp:positionH relativeFrom="column">
                  <wp:posOffset>2199005</wp:posOffset>
                </wp:positionH>
                <wp:positionV relativeFrom="paragraph">
                  <wp:posOffset>67310</wp:posOffset>
                </wp:positionV>
                <wp:extent cx="288290" cy="288290"/>
                <wp:effectExtent l="6350" t="6350" r="10160" b="10160"/>
                <wp:wrapNone/>
                <wp:docPr id="17" name="グループ化 17"/>
                <wp:cNvGraphicFramePr/>
                <a:graphic xmlns:a="http://schemas.openxmlformats.org/drawingml/2006/main">
                  <a:graphicData uri="http://schemas.microsoft.com/office/word/2010/wordprocessingGroup">
                    <wpg:wgp>
                      <wpg:cNvGrpSpPr/>
                      <wpg:grpSpPr>
                        <a:xfrm>
                          <a:off x="0" y="0"/>
                          <a:ext cx="288290" cy="288290"/>
                          <a:chOff x="5413" y="19458"/>
                          <a:chExt cx="454" cy="454"/>
                        </a:xfrm>
                      </wpg:grpSpPr>
                      <wps:wsp>
                        <wps:cNvPr id="18" name="四角形 2"/>
                        <wps:cNvSpPr/>
                        <wps:spPr>
                          <a:xfrm>
                            <a:off x="5413" y="19458"/>
                            <a:ext cx="454" cy="454"/>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 name="楕円 3"/>
                        <wps:cNvSpPr/>
                        <wps:spPr>
                          <a:xfrm>
                            <a:off x="5498" y="19543"/>
                            <a:ext cx="283" cy="283"/>
                          </a:xfrm>
                          <a:prstGeom prst="ellipse">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73.15pt;margin-top:5.3pt;height:22.7pt;width:22.7pt;z-index:251664384;mso-width-relative:page;mso-height-relative:page;" coordorigin="5413,19458" coordsize="454,454" o:gfxdata="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G9hxabZAAAACQEAAA8AAAAAAAAAAQAgAAAA&#10;IgAAAGRycy9kb3ducmV2LnhtbFBLAQIUABQAAAAIAIdO4kC33QEiYAMAALAJAAAOAAAAAAAAAAEA&#10;IAAAACgBAABkcnMvZTJvRG9jLnhtbFBLBQYAAAAABgAGAFkBAAD6BgAAAAA=&#10;">
                <o:lock v:ext="edit" aspectratio="f"/>
                <v:rect id="四角形 2" o:spid="_x0000_s1026" o:spt="1" style="position:absolute;left:5413;top:19458;height:454;width:454;v-text-anchor:middle;" fillcolor="#F2F2F2 [3052]" filled="t" stroked="t" coordsize="21600,21600" o:gfxdata="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oDz5r4A&#10;AADb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rect>
                <v:shape id="楕円 3" o:spid="_x0000_s1026" o:spt="3" type="#_x0000_t3" style="position:absolute;left:5498;top:19543;height:283;width:283;v-text-anchor:middle;" fillcolor="#843C0B [1605]" filled="t" stroked="t" coordsize="21600,21600" o:gfxdata="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8iDqugAAANsA&#10;AAAPAAAAAAAAAAEAIAAAACIAAABkcnMvZG93bnJldi54bWxQSwECFAAUAAAACACHTuJAMy8FnjsA&#10;AAA5AAAAEAAAAAAAAAABACAAAAAJAQAAZHJzL3NoYXBleG1sLnhtbFBLBQYAAAAABgAGAFsBAACz&#10;AwAAAAA=&#10;">
                  <v:fill on="t" focussize="0,0"/>
                  <v:stroke weight="1pt" color="#41719C [3204]" miterlimit="8" joinstyle="miter"/>
                  <v:imagedata o:title=""/>
                  <o:lock v:ext="edit" aspectratio="f"/>
                </v:shape>
              </v:group>
            </w:pict>
          </mc:Fallback>
        </mc:AlternateContent>
      </w:r>
      <w:r>
        <w:rPr>
          <w:sz w:val="21"/>
        </w:rPr>
        <mc:AlternateContent>
          <mc:Choice Requires="wpg">
            <w:drawing>
              <wp:anchor distT="0" distB="0" distL="114300" distR="114300" simplePos="0" relativeHeight="251663360" behindDoc="0" locked="0" layoutInCell="1" allowOverlap="1">
                <wp:simplePos x="0" y="0"/>
                <wp:positionH relativeFrom="column">
                  <wp:posOffset>1824990</wp:posOffset>
                </wp:positionH>
                <wp:positionV relativeFrom="paragraph">
                  <wp:posOffset>67310</wp:posOffset>
                </wp:positionV>
                <wp:extent cx="288290" cy="288290"/>
                <wp:effectExtent l="6350" t="6350" r="10160" b="10160"/>
                <wp:wrapNone/>
                <wp:docPr id="14" name="グループ化 14"/>
                <wp:cNvGraphicFramePr/>
                <a:graphic xmlns:a="http://schemas.openxmlformats.org/drawingml/2006/main">
                  <a:graphicData uri="http://schemas.microsoft.com/office/word/2010/wordprocessingGroup">
                    <wpg:wgp>
                      <wpg:cNvGrpSpPr/>
                      <wpg:grpSpPr>
                        <a:xfrm>
                          <a:off x="0" y="0"/>
                          <a:ext cx="288290" cy="288290"/>
                          <a:chOff x="5413" y="19458"/>
                          <a:chExt cx="454" cy="454"/>
                        </a:xfrm>
                      </wpg:grpSpPr>
                      <wps:wsp>
                        <wps:cNvPr id="15" name="四角形 2"/>
                        <wps:cNvSpPr/>
                        <wps:spPr>
                          <a:xfrm>
                            <a:off x="5413" y="19458"/>
                            <a:ext cx="454" cy="454"/>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 name="楕円 3"/>
                        <wps:cNvSpPr/>
                        <wps:spPr>
                          <a:xfrm>
                            <a:off x="5498" y="19543"/>
                            <a:ext cx="283" cy="283"/>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43.7pt;margin-top:5.3pt;height:22.7pt;width:22.7pt;z-index:251663360;mso-width-relative:page;mso-height-relative:page;" coordorigin="5413,19458" coordsize="454,454" o:gfxdata="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">
                <o:lock v:ext="edit" aspectratio="f"/>
                <v:rect id="四角形 2" o:spid="_x0000_s1026" o:spt="1" style="position:absolute;left:5413;top:19458;height:454;width:454;v-text-anchor:middle;" fillcolor="#F2F2F2 [3052]" filled="t" stroked="t" coordsize="21600,21600" o:gfxdata="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gVx4ugAAANsA&#10;AAAPAAAAAAAAAAEAIAAAACIAAABkcnMvZG93bnJldi54bWxQSwECFAAUAAAACACHTuJAMy8FnjsA&#10;AAA5AAAAEAAAAAAAAAABACAAAAAJAQAAZHJzL3NoYXBleG1sLnhtbFBLBQYAAAAABgAGAFsBAACz&#10;AwAAAAA=&#10;">
                  <v:fill on="t" focussize="0,0"/>
                  <v:stroke weight="1pt" color="#000000 [3213]" miterlimit="8" joinstyle="miter"/>
                  <v:imagedata o:title=""/>
                  <o:lock v:ext="edit" aspectratio="f"/>
                </v:rect>
                <v:shape id="楕円 3" o:spid="_x0000_s1026" o:spt="3" type="#_x0000_t3" style="position:absolute;left:5498;top:19543;height:283;width:283;v-text-anchor:middle;" fillcolor="#FFFFFF [3212]" filled="t" stroked="t" coordsize="21600,21600" o:gfxdata="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5G8RLsAAADb&#10;AAAADwAAAAAAAAABACAAAAAiAAAAZHJzL2Rvd25yZXYueG1sUEsBAhQAFAAAAAgAh07iQDMvBZ47&#10;AAAAOQAAABAAAAAAAAAAAQAgAAAACgEAAGRycy9zaGFwZXhtbC54bWxQSwUGAAAAAAYABgBbAQAA&#10;tAMAAAAA&#10;">
                  <v:fill on="t" focussize="0,0"/>
                  <v:stroke weight="1pt" color="#41719C [3204]" miterlimit="8" joinstyle="miter"/>
                  <v:imagedata o:title=""/>
                  <o:lock v:ext="edit" aspectratio="f"/>
                </v:shape>
              </v:group>
            </w:pict>
          </mc:Fallback>
        </mc:AlternateContent>
      </w:r>
      <w:r>
        <w:rPr>
          <w:sz w:val="21"/>
        </w:rPr>
        <mc:AlternateContent>
          <mc:Choice Requires="wpg">
            <w:drawing>
              <wp:anchor distT="0" distB="0" distL="114300" distR="114300" simplePos="0" relativeHeight="251661312" behindDoc="0" locked="0" layoutInCell="1" allowOverlap="1">
                <wp:simplePos x="0" y="0"/>
                <wp:positionH relativeFrom="column">
                  <wp:posOffset>1097915</wp:posOffset>
                </wp:positionH>
                <wp:positionV relativeFrom="paragraph">
                  <wp:posOffset>67310</wp:posOffset>
                </wp:positionV>
                <wp:extent cx="288290" cy="288290"/>
                <wp:effectExtent l="6350" t="6350" r="10160" b="10160"/>
                <wp:wrapNone/>
                <wp:docPr id="8" name="グループ化 8"/>
                <wp:cNvGraphicFramePr/>
                <a:graphic xmlns:a="http://schemas.openxmlformats.org/drawingml/2006/main">
                  <a:graphicData uri="http://schemas.microsoft.com/office/word/2010/wordprocessingGroup">
                    <wpg:wgp>
                      <wpg:cNvGrpSpPr/>
                      <wpg:grpSpPr>
                        <a:xfrm>
                          <a:off x="0" y="0"/>
                          <a:ext cx="288290" cy="288290"/>
                          <a:chOff x="5413" y="19458"/>
                          <a:chExt cx="454" cy="454"/>
                        </a:xfrm>
                      </wpg:grpSpPr>
                      <wps:wsp>
                        <wps:cNvPr id="9" name="四角形 2"/>
                        <wps:cNvSpPr/>
                        <wps:spPr>
                          <a:xfrm>
                            <a:off x="5413" y="19458"/>
                            <a:ext cx="454" cy="454"/>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 name="楕円 3"/>
                        <wps:cNvSpPr/>
                        <wps:spPr>
                          <a:xfrm>
                            <a:off x="5498" y="19543"/>
                            <a:ext cx="283" cy="283"/>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86.45pt;margin-top:5.3pt;height:22.7pt;width:22.7pt;z-index:251661312;mso-width-relative:page;mso-height-relative:page;" coordorigin="5413,19458" coordsize="454,454" o:gfxdata="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">
                <o:lock v:ext="edit" aspectratio="f"/>
                <v:rect id="四角形 2" o:spid="_x0000_s1026" o:spt="1" style="position:absolute;left:5413;top:19458;height:454;width:454;v-text-anchor:middle;" fillcolor="#F2F2F2 [3052]" filled="t" stroked="t" coordsize="21600,21600" o:gfxdata="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2fx+8AAAA&#10;2g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rect>
                <v:shape id="楕円 3" o:spid="_x0000_s1026" o:spt="3" type="#_x0000_t3" style="position:absolute;left:5498;top:19543;height:283;width:283;v-text-anchor:middle;" fillcolor="#FF0000" filled="t" stroked="t" coordsize="21600,21600" o:gfxdata="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5Y874A&#10;AADbAAAADwAAAAAAAAABACAAAAAiAAAAZHJzL2Rvd25yZXYueG1sUEsBAhQAFAAAAAgAh07iQDMv&#10;BZ47AAAAOQAAABAAAAAAAAAAAQAgAAAADQEAAGRycy9zaGFwZXhtbC54bWxQSwUGAAAAAAYABgBb&#10;AQAAtwMAAAAA&#10;">
                  <v:fill on="t" focussize="0,0"/>
                  <v:stroke weight="1pt" color="#41719C [3204]" miterlimit="8" joinstyle="miter"/>
                  <v:imagedata o:title=""/>
                  <o:lock v:ext="edit" aspectratio="f"/>
                </v:shape>
              </v:group>
            </w:pict>
          </mc:Fallback>
        </mc:AlternateContent>
      </w:r>
      <w:r>
        <w:rPr>
          <w:sz w:val="21"/>
        </w:rPr>
        <mc:AlternateContent>
          <mc:Choice Requires="wpg">
            <w:drawing>
              <wp:anchor distT="0" distB="0" distL="114300" distR="114300" simplePos="0" relativeHeight="251660288" behindDoc="0" locked="0" layoutInCell="1" allowOverlap="1">
                <wp:simplePos x="0" y="0"/>
                <wp:positionH relativeFrom="column">
                  <wp:posOffset>737235</wp:posOffset>
                </wp:positionH>
                <wp:positionV relativeFrom="paragraph">
                  <wp:posOffset>67310</wp:posOffset>
                </wp:positionV>
                <wp:extent cx="288290" cy="288290"/>
                <wp:effectExtent l="6350" t="6350" r="10160" b="10160"/>
                <wp:wrapNone/>
                <wp:docPr id="5" name="グループ化 5"/>
                <wp:cNvGraphicFramePr/>
                <a:graphic xmlns:a="http://schemas.openxmlformats.org/drawingml/2006/main">
                  <a:graphicData uri="http://schemas.microsoft.com/office/word/2010/wordprocessingGroup">
                    <wpg:wgp>
                      <wpg:cNvGrpSpPr/>
                      <wpg:grpSpPr>
                        <a:xfrm>
                          <a:off x="0" y="0"/>
                          <a:ext cx="288290" cy="288290"/>
                          <a:chOff x="5413" y="19458"/>
                          <a:chExt cx="454" cy="454"/>
                        </a:xfrm>
                      </wpg:grpSpPr>
                      <wps:wsp>
                        <wps:cNvPr id="6" name="四角形 2"/>
                        <wps:cNvSpPr/>
                        <wps:spPr>
                          <a:xfrm>
                            <a:off x="5413" y="19458"/>
                            <a:ext cx="454" cy="454"/>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楕円 3"/>
                        <wps:cNvSpPr/>
                        <wps:spPr>
                          <a:xfrm>
                            <a:off x="5498" y="19543"/>
                            <a:ext cx="283" cy="283"/>
                          </a:xfrm>
                          <a:prstGeom prst="ellipse">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58.05pt;margin-top:5.3pt;height:22.7pt;width:22.7pt;z-index:251660288;mso-width-relative:page;mso-height-relative:page;" coordorigin="5413,19458" coordsize="454,454" o:gfxdata="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">
                <o:lock v:ext="edit" aspectratio="f"/>
                <v:rect id="四角形 2" o:spid="_x0000_s1026" o:spt="1" style="position:absolute;left:5413;top:19458;height:454;width:454;v-text-anchor:middle;" fillcolor="#F2F2F2 [3052]" filled="t" stroked="t" coordsize="21600,21600" o:gfxdata="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p6228AAAA&#10;2g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rect>
                <v:shape id="楕円 3" o:spid="_x0000_s1026" o:spt="3" type="#_x0000_t3" style="position:absolute;left:5498;top:19543;height:283;width:283;v-text-anchor:middle;" fillcolor="#ED7D31 [3205]" filled="t" stroked="t" coordsize="21600,21600" o:gfxdata="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KARW8AAAA&#10;2g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shape>
              </v:group>
            </w:pict>
          </mc:Fallback>
        </mc:AlternateContent>
      </w:r>
      <w:r>
        <w:rPr>
          <w:sz w:val="21"/>
        </w:rPr>
        <mc:AlternateContent>
          <mc:Choice Requires="wpg">
            <w:drawing>
              <wp:anchor distT="0" distB="0" distL="114300" distR="114300" simplePos="0" relativeHeight="251659264" behindDoc="0" locked="0" layoutInCell="1" allowOverlap="1">
                <wp:simplePos x="0" y="0"/>
                <wp:positionH relativeFrom="column">
                  <wp:posOffset>363220</wp:posOffset>
                </wp:positionH>
                <wp:positionV relativeFrom="paragraph">
                  <wp:posOffset>67310</wp:posOffset>
                </wp:positionV>
                <wp:extent cx="288290" cy="288290"/>
                <wp:effectExtent l="6350" t="6350" r="10160" b="10160"/>
                <wp:wrapNone/>
                <wp:docPr id="4" name="グループ化 4"/>
                <wp:cNvGraphicFramePr/>
                <a:graphic xmlns:a="http://schemas.openxmlformats.org/drawingml/2006/main">
                  <a:graphicData uri="http://schemas.microsoft.com/office/word/2010/wordprocessingGroup">
                    <wpg:wgp>
                      <wpg:cNvGrpSpPr/>
                      <wpg:grpSpPr>
                        <a:xfrm>
                          <a:off x="0" y="0"/>
                          <a:ext cx="288290" cy="288290"/>
                          <a:chOff x="5413" y="19458"/>
                          <a:chExt cx="454" cy="454"/>
                        </a:xfrm>
                      </wpg:grpSpPr>
                      <wps:wsp>
                        <wps:cNvPr id="2" name="四角形 2"/>
                        <wps:cNvSpPr/>
                        <wps:spPr>
                          <a:xfrm>
                            <a:off x="5413" y="19458"/>
                            <a:ext cx="454" cy="454"/>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楕円 3"/>
                        <wps:cNvSpPr/>
                        <wps:spPr>
                          <a:xfrm>
                            <a:off x="5498" y="19543"/>
                            <a:ext cx="283" cy="2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8.6pt;margin-top:5.3pt;height:22.7pt;width:22.7pt;z-index:251659264;mso-width-relative:page;mso-height-relative:page;" coordorigin="5413,19458" coordsize="454,454" o:gfxdata="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">
                <o:lock v:ext="edit" aspectratio="f"/>
                <v:rect id="_x0000_s1026" o:spid="_x0000_s1026" o:spt="1" style="position:absolute;left:5413;top:19458;height:454;width:454;v-text-anchor:middle;" fillcolor="#F2F2F2 [3052]" filled="t" stroked="t" coordsize="21600,21600" o:gfxdata="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S7W68AAAA&#10;2g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rect>
                <v:shape id="_x0000_s1026" o:spid="_x0000_s1026" o:spt="3" type="#_x0000_t3" style="position:absolute;left:5498;top:19543;height:283;width:283;v-text-anchor:middle;" fillcolor="#5B9BD5 [3204]" filled="t" stroked="t" coordsize="21600,21600" o:gfxdata="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TRd2G5AAAA2gAA&#10;AA8AAAAAAAAAAQAgAAAAIgAAAGRycy9kb3ducmV2LnhtbFBLAQIUABQAAAAIAIdO4kAzLwWeOwAA&#10;ADkAAAAQAAAAAAAAAAEAIAAAAAgBAABkcnMvc2hhcGV4bWwueG1sUEsFBgAAAAAGAAYAWwEAALID&#10;AAAAAA==&#10;">
                  <v:fill on="t" focussize="0,0"/>
                  <v:stroke weight="1pt" color="#41719C [3204]" miterlimit="8" joinstyle="miter"/>
                  <v:imagedata o:title=""/>
                  <o:lock v:ext="edit" aspectratio="f"/>
                </v:shape>
              </v:group>
            </w:pict>
          </mc:Fallback>
        </mc:AlternateContent>
      </w:r>
    </w:p>
    <w:p>
      <w:pPr>
        <w:numPr>
          <w:ilvl w:val="0"/>
          <w:numId w:val="0"/>
        </w:numPr>
        <w:rPr>
          <w:rFonts w:hint="eastAsia" w:ascii="HG丸ｺﾞｼｯｸM-PRO" w:hAnsi="HG丸ｺﾞｼｯｸM-PRO" w:eastAsia="HG丸ｺﾞｼｯｸM-PRO" w:cs="HG丸ｺﾞｼｯｸM-PRO"/>
          <w:lang w:val="en-US" w:eastAsia="ja-JP"/>
        </w:rPr>
      </w:pPr>
      <w:r>
        <w:rPr>
          <w:sz w:val="21"/>
        </w:rPr>
        <mc:AlternateContent>
          <mc:Choice Requires="wps">
            <w:drawing>
              <wp:anchor distT="0" distB="0" distL="114300" distR="114300" simplePos="0" relativeHeight="251671552" behindDoc="0" locked="0" layoutInCell="1" allowOverlap="1">
                <wp:simplePos x="0" y="0"/>
                <wp:positionH relativeFrom="column">
                  <wp:posOffset>2169795</wp:posOffset>
                </wp:positionH>
                <wp:positionV relativeFrom="paragraph">
                  <wp:posOffset>186690</wp:posOffset>
                </wp:positionV>
                <wp:extent cx="346710" cy="581025"/>
                <wp:effectExtent l="0" t="0" r="3810" b="13335"/>
                <wp:wrapNone/>
                <wp:docPr id="29" name="テキスト ボックス 29"/>
                <wp:cNvGraphicFramePr/>
                <a:graphic xmlns:a="http://schemas.openxmlformats.org/drawingml/2006/main">
                  <a:graphicData uri="http://schemas.microsoft.com/office/word/2010/wordprocessingShape">
                    <wps:wsp>
                      <wps:cNvSpPr txBox="1"/>
                      <wps:spPr>
                        <a:xfrm>
                          <a:off x="0" y="0"/>
                          <a:ext cx="346710" cy="5810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eastAsia="ja-JP"/>
                              </w:rPr>
                            </w:pPr>
                            <w:r>
                              <w:rPr>
                                <w:rFonts w:hint="eastAsia"/>
                                <w:lang w:eastAsia="ja-JP"/>
                              </w:rPr>
                              <w:t>中断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85pt;margin-top:14.7pt;height:45.75pt;width:27.3pt;z-index:251671552;mso-width-relative:page;mso-height-relative:page;" fillcolor="#FFFFFF [3201]" filled="t" stroked="f" coordsize="21600,21600" o:gfxdata="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O&#10;aiOl1QAAAAoBAAAPAAAAAAAAAAEAIAAAACIAAABkcnMvZG93bnJldi54bWxQSwECFAAUAAAACACH&#10;TuJAcPEyqGACAACgBAAADgAAAAAAAAABACAAAAAkAQAAZHJzL2Uyb0RvYy54bWxQSwUGAAAAAAYA&#10;BgBZAQAA9gUAAAAA&#10;">
                <v:fill on="t" focussize="0,0"/>
                <v:stroke on="f" weight="0.5pt"/>
                <v:imagedata o:title=""/>
                <o:lock v:ext="edit" aspectratio="f"/>
                <v:textbox>
                  <w:txbxContent>
                    <w:p>
                      <w:pPr>
                        <w:rPr>
                          <w:rFonts w:hint="eastAsia" w:eastAsiaTheme="minorEastAsia"/>
                          <w:lang w:eastAsia="ja-JP"/>
                        </w:rPr>
                      </w:pPr>
                      <w:r>
                        <w:rPr>
                          <w:rFonts w:hint="eastAsia"/>
                          <w:lang w:eastAsia="ja-JP"/>
                        </w:rPr>
                        <w:t>中断</w:t>
                      </w:r>
                    </w:p>
                  </w:txbxContent>
                </v:textbox>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1797050</wp:posOffset>
                </wp:positionH>
                <wp:positionV relativeFrom="paragraph">
                  <wp:posOffset>188595</wp:posOffset>
                </wp:positionV>
                <wp:extent cx="346710" cy="581025"/>
                <wp:effectExtent l="0" t="0" r="3810" b="13335"/>
                <wp:wrapNone/>
                <wp:docPr id="28" name="テキスト ボックス 28"/>
                <wp:cNvGraphicFramePr/>
                <a:graphic xmlns:a="http://schemas.openxmlformats.org/drawingml/2006/main">
                  <a:graphicData uri="http://schemas.microsoft.com/office/word/2010/wordprocessingShape">
                    <wps:wsp>
                      <wps:cNvSpPr txBox="1"/>
                      <wps:spPr>
                        <a:xfrm>
                          <a:off x="0" y="0"/>
                          <a:ext cx="346710" cy="5810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eastAsia="ja-JP"/>
                              </w:rPr>
                            </w:pPr>
                            <w:r>
                              <w:rPr>
                                <w:rFonts w:hint="eastAsia"/>
                                <w:lang w:eastAsia="ja-JP"/>
                              </w:rPr>
                              <w:t>決定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1.5pt;margin-top:14.85pt;height:45.75pt;width:27.3pt;z-index:251670528;mso-width-relative:page;mso-height-relative:page;" fillcolor="#FFFFFF [3201]" filled="t" stroked="f" coordsize="21600,21600" o:gfxdata="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H1W&#10;YknVAAAACgEAAA8AAAAAAAAAAQAgAAAAIgAAAGRycy9kb3ducmV2LnhtbFBLAQIUABQAAAAIAIdO&#10;4kB75kWWXwIAAKAEAAAOAAAAAAAAAAEAIAAAACQBAABkcnMvZTJvRG9jLnhtbFBLBQYAAAAABgAG&#10;AFkBAAD1BQAAAAA=&#10;">
                <v:fill on="t" focussize="0,0"/>
                <v:stroke on="f" weight="0.5pt"/>
                <v:imagedata o:title=""/>
                <o:lock v:ext="edit" aspectratio="f"/>
                <v:textbox>
                  <w:txbxContent>
                    <w:p>
                      <w:pPr>
                        <w:rPr>
                          <w:rFonts w:hint="eastAsia" w:eastAsiaTheme="minorEastAsia"/>
                          <w:lang w:eastAsia="ja-JP"/>
                        </w:rPr>
                      </w:pPr>
                      <w:r>
                        <w:rPr>
                          <w:rFonts w:hint="eastAsia"/>
                          <w:lang w:eastAsia="ja-JP"/>
                        </w:rPr>
                        <w:t>決定</w:t>
                      </w:r>
                    </w:p>
                  </w:txbxContent>
                </v:textbox>
              </v:shape>
            </w:pict>
          </mc:Fallback>
        </mc:AlternateContent>
      </w:r>
    </w:p>
    <w:p>
      <w:pPr>
        <w:numPr>
          <w:ilvl w:val="0"/>
          <w:numId w:val="0"/>
        </w:numPr>
        <w:rPr>
          <w:rFonts w:hint="eastAsia" w:ascii="HG丸ｺﾞｼｯｸM-PRO" w:hAnsi="HG丸ｺﾞｼｯｸM-PRO" w:eastAsia="HG丸ｺﾞｼｯｸM-PRO" w:cs="HG丸ｺﾞｼｯｸM-PRO"/>
          <w:lang w:val="en-US" w:eastAsia="ja-JP"/>
        </w:rPr>
      </w:pPr>
      <w:r>
        <w:rPr>
          <w:sz w:val="21"/>
        </w:rPr>
        <mc:AlternateContent>
          <mc:Choice Requires="wps">
            <w:drawing>
              <wp:anchor distT="0" distB="0" distL="114300" distR="114300" simplePos="0" relativeHeight="251672576" behindDoc="0" locked="0" layoutInCell="1" allowOverlap="1">
                <wp:simplePos x="0" y="0"/>
                <wp:positionH relativeFrom="column">
                  <wp:posOffset>2896870</wp:posOffset>
                </wp:positionH>
                <wp:positionV relativeFrom="paragraph">
                  <wp:posOffset>24765</wp:posOffset>
                </wp:positionV>
                <wp:extent cx="346710" cy="912495"/>
                <wp:effectExtent l="0" t="0" r="3810" b="1905"/>
                <wp:wrapNone/>
                <wp:docPr id="30" name="テキスト ボックス 30"/>
                <wp:cNvGraphicFramePr/>
                <a:graphic xmlns:a="http://schemas.openxmlformats.org/drawingml/2006/main">
                  <a:graphicData uri="http://schemas.microsoft.com/office/word/2010/wordprocessingShape">
                    <wps:wsp>
                      <wps:cNvSpPr txBox="1"/>
                      <wps:spPr>
                        <a:xfrm>
                          <a:off x="0" y="0"/>
                          <a:ext cx="346710" cy="9124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eastAsia="ja-JP"/>
                              </w:rPr>
                            </w:pPr>
                            <w:r>
                              <w:rPr>
                                <w:rFonts w:hint="eastAsia"/>
                                <w:lang w:eastAsia="ja-JP"/>
                              </w:rPr>
                              <w:t>リセット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8.1pt;margin-top:1.95pt;height:71.85pt;width:27.3pt;z-index:251672576;mso-width-relative:page;mso-height-relative:page;" fillcolor="#FFFFFF [3201]" filled="t" stroked="f" coordsize="21600,21600" o:gfxdata="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rwkl&#10;rtQAAAAJAQAADwAAAAAAAAABACAAAAAiAAAAZHJzL2Rvd25yZXYueG1sUEsBAhQAFAAAAAgAh07i&#10;QJMPwbxfAgAAoAQAAA4AAAAAAAAAAQAgAAAAIwEAAGRycy9lMm9Eb2MueG1sUEsFBgAAAAAGAAYA&#10;WQEAAPQFAAAAAA==&#10;">
                <v:fill on="t" focussize="0,0"/>
                <v:stroke on="f" weight="0.5pt"/>
                <v:imagedata o:title=""/>
                <o:lock v:ext="edit" aspectratio="f"/>
                <v:textbox>
                  <w:txbxContent>
                    <w:p>
                      <w:pPr>
                        <w:rPr>
                          <w:rFonts w:hint="eastAsia" w:eastAsiaTheme="minorEastAsia"/>
                          <w:lang w:eastAsia="ja-JP"/>
                        </w:rPr>
                      </w:pPr>
                      <w:r>
                        <w:rPr>
                          <w:rFonts w:hint="eastAsia"/>
                          <w:lang w:eastAsia="ja-JP"/>
                        </w:rPr>
                        <w:t>リセット</w:t>
                      </w:r>
                    </w:p>
                  </w:txbxContent>
                </v:textbox>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1433830</wp:posOffset>
                </wp:positionH>
                <wp:positionV relativeFrom="paragraph">
                  <wp:posOffset>39370</wp:posOffset>
                </wp:positionV>
                <wp:extent cx="346710" cy="304800"/>
                <wp:effectExtent l="0" t="0" r="3810" b="0"/>
                <wp:wrapNone/>
                <wp:docPr id="27" name="テキスト ボックス 27"/>
                <wp:cNvGraphicFramePr/>
                <a:graphic xmlns:a="http://schemas.openxmlformats.org/drawingml/2006/main">
                  <a:graphicData uri="http://schemas.microsoft.com/office/word/2010/wordprocessingShape">
                    <wps:wsp>
                      <wps:cNvSpPr txBox="1"/>
                      <wps:spPr>
                        <a:xfrm>
                          <a:off x="0" y="0"/>
                          <a:ext cx="346710" cy="304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eastAsia="ja-JP"/>
                              </w:rPr>
                            </w:pPr>
                            <w:r>
                              <w:rPr>
                                <w:rFonts w:hint="eastAsia"/>
                                <w:lang w:eastAsia="ja-JP"/>
                              </w:rPr>
                              <w:t>↑</w:t>
                            </w:r>
                          </w:p>
                          <w:p>
                            <w:pPr>
                              <w:rPr>
                                <w:rFonts w:hint="eastAsia" w:eastAsiaTheme="minorEastAsia"/>
                                <w:lang w:eastAsia="ja-JP"/>
                              </w:rPr>
                            </w:pPr>
                            <w:r>
                              <w:rPr>
                                <w:rFonts w:hint="eastAsia"/>
                                <w:lang w:eastAsia="ja-JP"/>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9pt;margin-top:3.1pt;height:24pt;width:27.3pt;z-index:251669504;mso-width-relative:page;mso-height-relative:page;" fillcolor="#FFFFFF [3201]" filled="t" stroked="f" coordsize="21600,21600" o:gfxdata="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vDSXvdQAAAAIAQAADwAAAAAAAAABACAAAAAiAAAAZHJzL2Rvd25yZXYueG1sUEsBAhQAFAAAAAgA&#10;h07iQO3S8qtiAgAAoAQAAA4AAAAAAAAAAQAgAAAAIwEAAGRycy9lMm9Eb2MueG1sUEsFBgAAAAAG&#10;AAYAWQEAAPcFAAAAAA==&#10;">
                <v:fill on="t" focussize="0,0"/>
                <v:stroke on="f" weight="0.5pt"/>
                <v:imagedata o:title=""/>
                <o:lock v:ext="edit" aspectratio="f"/>
                <v:textbox>
                  <w:txbxContent>
                    <w:p>
                      <w:pPr>
                        <w:rPr>
                          <w:rFonts w:hint="eastAsia"/>
                          <w:lang w:eastAsia="ja-JP"/>
                        </w:rPr>
                      </w:pPr>
                      <w:r>
                        <w:rPr>
                          <w:rFonts w:hint="eastAsia"/>
                          <w:lang w:eastAsia="ja-JP"/>
                        </w:rPr>
                        <w:t>↑</w:t>
                      </w:r>
                    </w:p>
                    <w:p>
                      <w:pPr>
                        <w:rPr>
                          <w:rFonts w:hint="eastAsia" w:eastAsiaTheme="minorEastAsia"/>
                          <w:lang w:eastAsia="ja-JP"/>
                        </w:rPr>
                      </w:pPr>
                      <w:r>
                        <w:rPr>
                          <w:rFonts w:hint="eastAsia"/>
                          <w:lang w:eastAsia="ja-JP"/>
                        </w:rPr>
                        <w:t>↓</w:t>
                      </w:r>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1062990</wp:posOffset>
                </wp:positionH>
                <wp:positionV relativeFrom="paragraph">
                  <wp:posOffset>41910</wp:posOffset>
                </wp:positionV>
                <wp:extent cx="346710" cy="304800"/>
                <wp:effectExtent l="0" t="0" r="3810" b="0"/>
                <wp:wrapNone/>
                <wp:docPr id="26" name="テキスト ボックス 26"/>
                <wp:cNvGraphicFramePr/>
                <a:graphic xmlns:a="http://schemas.openxmlformats.org/drawingml/2006/main">
                  <a:graphicData uri="http://schemas.microsoft.com/office/word/2010/wordprocessingShape">
                    <wps:wsp>
                      <wps:cNvSpPr txBox="1"/>
                      <wps:spPr>
                        <a:xfrm>
                          <a:off x="0" y="0"/>
                          <a:ext cx="346710" cy="304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eastAsia="ja-JP"/>
                              </w:rPr>
                            </w:pPr>
                            <w:r>
                              <w:rPr>
                                <w:rFonts w:hint="eastAsia"/>
                                <w:lang w:eastAsia="ja-JP"/>
                              </w:rPr>
                              <w:t>↓</w:t>
                            </w:r>
                          </w:p>
                          <w:p>
                            <w:pPr>
                              <w:rPr>
                                <w:rFonts w:hint="eastAsia" w:eastAsiaTheme="minorEastAsia"/>
                                <w:lang w:eastAsia="ja-JP"/>
                              </w:rPr>
                            </w:pPr>
                            <w:r>
                              <w:rPr>
                                <w:rFonts w:hint="eastAsia"/>
                                <w:lang w:eastAsia="ja-JP"/>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7pt;margin-top:3.3pt;height:24pt;width:27.3pt;z-index:251668480;mso-width-relative:page;mso-height-relative:page;" fillcolor="#FFFFFF [3201]" filled="t" stroked="f" coordsize="21600,21600" o:gfxdata="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o&#10;kKXD0wAAAAgBAAAPAAAAAAAAAAEAIAAAACIAAABkcnMvZG93bnJldi54bWxQSwECFAAUAAAACACH&#10;TuJA5sWFlWICAACgBAAADgAAAAAAAAABACAAAAAiAQAAZHJzL2Uyb0RvYy54bWxQSwUGAAAAAAYA&#10;BgBZAQAA9gUAAAAA&#10;">
                <v:fill on="t" focussize="0,0"/>
                <v:stroke on="f" weight="0.5pt"/>
                <v:imagedata o:title=""/>
                <o:lock v:ext="edit" aspectratio="f"/>
                <v:textbox>
                  <w:txbxContent>
                    <w:p>
                      <w:pPr>
                        <w:rPr>
                          <w:rFonts w:hint="eastAsia"/>
                          <w:lang w:eastAsia="ja-JP"/>
                        </w:rPr>
                      </w:pPr>
                      <w:r>
                        <w:rPr>
                          <w:rFonts w:hint="eastAsia"/>
                          <w:lang w:eastAsia="ja-JP"/>
                        </w:rPr>
                        <w:t>↓</w:t>
                      </w:r>
                    </w:p>
                    <w:p>
                      <w:pPr>
                        <w:rPr>
                          <w:rFonts w:hint="eastAsia" w:eastAsiaTheme="minorEastAsia"/>
                          <w:lang w:eastAsia="ja-JP"/>
                        </w:rPr>
                      </w:pPr>
                      <w:r>
                        <w:rPr>
                          <w:rFonts w:hint="eastAsia"/>
                          <w:lang w:eastAsia="ja-JP"/>
                        </w:rPr>
                        <w:t>↓</w:t>
                      </w: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706120</wp:posOffset>
                </wp:positionH>
                <wp:positionV relativeFrom="paragraph">
                  <wp:posOffset>12700</wp:posOffset>
                </wp:positionV>
                <wp:extent cx="346710" cy="304800"/>
                <wp:effectExtent l="0" t="0" r="3810" b="0"/>
                <wp:wrapNone/>
                <wp:docPr id="25" name="テキスト ボックス 25"/>
                <wp:cNvGraphicFramePr/>
                <a:graphic xmlns:a="http://schemas.openxmlformats.org/drawingml/2006/main">
                  <a:graphicData uri="http://schemas.microsoft.com/office/word/2010/wordprocessingShape">
                    <wps:wsp>
                      <wps:cNvSpPr txBox="1"/>
                      <wps:spPr>
                        <a:xfrm>
                          <a:off x="0" y="0"/>
                          <a:ext cx="346710" cy="304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eastAsia="ja-JP"/>
                              </w:rPr>
                            </w:pPr>
                            <w:r>
                              <w:rPr>
                                <w:rFonts w:hint="eastAsia"/>
                                <w:lang w:eastAsia="ja-JP"/>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6pt;margin-top:1pt;height:24pt;width:27.3pt;z-index:251667456;mso-width-relative:page;mso-height-relative:page;" fillcolor="#FFFFFF [3201]" filled="t" stroked="f" coordsize="21600,21600" o:gfxdata="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ADH&#10;qgvSAAAACAEAAA8AAAAAAAAAAQAgAAAAIgAAAGRycy9kb3ducmV2LnhtbFBLAQIUABQAAAAIAIdO&#10;4kD7/BzXYgIAAKAEAAAOAAAAAAAAAAEAIAAAACEBAABkcnMvZTJvRG9jLnhtbFBLBQYAAAAABgAG&#10;AFkBAAD1BQAAAAA=&#10;">
                <v:fill on="t" focussize="0,0"/>
                <v:stroke on="f" weight="0.5pt"/>
                <v:imagedata o:title=""/>
                <o:lock v:ext="edit" aspectratio="f"/>
                <v:textbox>
                  <w:txbxContent>
                    <w:p>
                      <w:pPr>
                        <w:rPr>
                          <w:rFonts w:hint="eastAsia" w:eastAsiaTheme="minorEastAsia"/>
                          <w:lang w:eastAsia="ja-JP"/>
                        </w:rPr>
                      </w:pPr>
                      <w:r>
                        <w:rPr>
                          <w:rFonts w:hint="eastAsia"/>
                          <w:lang w:eastAsia="ja-JP"/>
                        </w:rPr>
                        <w:t>→</w:t>
                      </w:r>
                    </w:p>
                  </w:txbxContent>
                </v:textbox>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323215</wp:posOffset>
                </wp:positionH>
                <wp:positionV relativeFrom="paragraph">
                  <wp:posOffset>17145</wp:posOffset>
                </wp:positionV>
                <wp:extent cx="346710" cy="304800"/>
                <wp:effectExtent l="0" t="0" r="3810" b="0"/>
                <wp:wrapNone/>
                <wp:docPr id="24" name="テキスト ボックス 24"/>
                <wp:cNvGraphicFramePr/>
                <a:graphic xmlns:a="http://schemas.openxmlformats.org/drawingml/2006/main">
                  <a:graphicData uri="http://schemas.microsoft.com/office/word/2010/wordprocessingShape">
                    <wps:wsp>
                      <wps:cNvSpPr txBox="1"/>
                      <wps:spPr>
                        <a:xfrm>
                          <a:off x="832485" y="1764665"/>
                          <a:ext cx="346710" cy="304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eastAsia="ja-JP"/>
                              </w:rPr>
                            </w:pPr>
                            <w:r>
                              <w:rPr>
                                <w:rFonts w:hint="eastAsia"/>
                                <w:lang w:eastAsia="ja-JP"/>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45pt;margin-top:1.35pt;height:24pt;width:27.3pt;z-index:251666432;mso-width-relative:page;mso-height-relative:page;" fillcolor="#FFFFFF [3201]" filled="t" stroked="f" coordsize="21600,21600" o:gfxdata="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1CMqMtEAAAAHAQAADwAAAAAAAAABACAAAAAiAAAAZHJzL2Rvd25yZXYueG1sUEsB&#10;AhQAFAAAAAgAh07iQLS+J8huAgAAqwQAAA4AAAAAAAAAAQAgAAAAIAEAAGRycy9lMm9Eb2MueG1s&#10;UEsFBgAAAAAGAAYAWQEAAAAGAAAAAA==&#10;">
                <v:fill on="t" focussize="0,0"/>
                <v:stroke on="f" weight="0.5pt"/>
                <v:imagedata o:title=""/>
                <o:lock v:ext="edit" aspectratio="f"/>
                <v:textbox>
                  <w:txbxContent>
                    <w:p>
                      <w:pPr>
                        <w:rPr>
                          <w:rFonts w:hint="eastAsia" w:eastAsiaTheme="minorEastAsia"/>
                          <w:lang w:eastAsia="ja-JP"/>
                        </w:rPr>
                      </w:pPr>
                      <w:r>
                        <w:rPr>
                          <w:rFonts w:hint="eastAsia"/>
                          <w:lang w:eastAsia="ja-JP"/>
                        </w:rPr>
                        <w:t>←</w:t>
                      </w:r>
                    </w:p>
                  </w:txbxContent>
                </v:textbox>
              </v:shape>
            </w:pict>
          </mc:Fallback>
        </mc:AlternateContent>
      </w: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p>
      <w:pPr>
        <w:numPr>
          <w:ilvl w:val="0"/>
          <w:numId w:val="0"/>
        </w:numPr>
        <w:rPr>
          <w:rFonts w:hint="eastAsia" w:ascii="HG丸ｺﾞｼｯｸM-PRO" w:hAnsi="HG丸ｺﾞｼｯｸM-PRO" w:eastAsia="HG丸ｺﾞｼｯｸM-PRO" w:cs="HG丸ｺﾞｼｯｸM-PRO"/>
          <w:lang w:val="en-US" w:eastAsia="ja-JP"/>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altName w:val="Times New Roman"/>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HG丸ｺﾞｼｯｸM-PRO">
    <w:panose1 w:val="020F0400000000000000"/>
    <w:charset w:val="80"/>
    <w:family w:val="auto"/>
    <w:pitch w:val="default"/>
    <w:sig w:usb0="E00002FF" w:usb1="2AC7EDFE" w:usb2="00000012" w:usb3="00000000" w:csb0="0002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decimal"/>
      <w:pStyle w:val="103"/>
      <w:lvlText w:val="%1."/>
      <w:lvlJc w:val="left"/>
      <w:pPr>
        <w:tabs>
          <w:tab w:val="left" w:pos="785"/>
        </w:tabs>
        <w:ind w:left="785" w:hanging="360"/>
      </w:pPr>
    </w:lvl>
  </w:abstractNum>
  <w:abstractNum w:abstractNumId="1">
    <w:nsid w:val="00000004"/>
    <w:multiLevelType w:val="singleLevel"/>
    <w:tmpl w:val="00000004"/>
    <w:lvl w:ilvl="0" w:tentative="0">
      <w:start w:val="1"/>
      <w:numFmt w:val="decimal"/>
      <w:pStyle w:val="87"/>
      <w:lvlText w:val="%1."/>
      <w:lvlJc w:val="left"/>
      <w:pPr>
        <w:tabs>
          <w:tab w:val="left" w:pos="1211"/>
        </w:tabs>
        <w:ind w:left="1211" w:hanging="360"/>
      </w:pPr>
    </w:lvl>
  </w:abstractNum>
  <w:abstractNum w:abstractNumId="2">
    <w:nsid w:val="00000005"/>
    <w:multiLevelType w:val="singleLevel"/>
    <w:tmpl w:val="00000005"/>
    <w:lvl w:ilvl="0" w:tentative="0">
      <w:start w:val="1"/>
      <w:numFmt w:val="decimal"/>
      <w:pStyle w:val="39"/>
      <w:lvlText w:val="%1."/>
      <w:lvlJc w:val="left"/>
      <w:pPr>
        <w:tabs>
          <w:tab w:val="left" w:pos="360"/>
        </w:tabs>
        <w:ind w:left="360" w:hanging="360"/>
      </w:pPr>
    </w:lvl>
  </w:abstractNum>
  <w:abstractNum w:abstractNumId="3">
    <w:nsid w:val="00000007"/>
    <w:multiLevelType w:val="singleLevel"/>
    <w:tmpl w:val="00000007"/>
    <w:lvl w:ilvl="0" w:tentative="0">
      <w:start w:val="1"/>
      <w:numFmt w:val="bullet"/>
      <w:pStyle w:val="59"/>
      <w:lvlText w:val=""/>
      <w:lvlJc w:val="left"/>
      <w:pPr>
        <w:tabs>
          <w:tab w:val="left" w:pos="785"/>
        </w:tabs>
        <w:ind w:left="785" w:hanging="360"/>
      </w:pPr>
      <w:rPr>
        <w:rFonts w:hint="default" w:ascii="Wingdings" w:hAnsi="Wingdings"/>
      </w:rPr>
    </w:lvl>
  </w:abstractNum>
  <w:abstractNum w:abstractNumId="4">
    <w:nsid w:val="00000008"/>
    <w:multiLevelType w:val="singleLevel"/>
    <w:tmpl w:val="00000008"/>
    <w:lvl w:ilvl="0" w:tentative="0">
      <w:start w:val="1"/>
      <w:numFmt w:val="bullet"/>
      <w:pStyle w:val="73"/>
      <w:lvlText w:val=""/>
      <w:lvlJc w:val="left"/>
      <w:pPr>
        <w:tabs>
          <w:tab w:val="left" w:pos="2061"/>
        </w:tabs>
        <w:ind w:left="2061" w:hanging="360"/>
      </w:pPr>
      <w:rPr>
        <w:rFonts w:hint="default" w:ascii="Wingdings" w:hAnsi="Wingdings"/>
      </w:rPr>
    </w:lvl>
  </w:abstractNum>
  <w:abstractNum w:abstractNumId="5">
    <w:nsid w:val="00000009"/>
    <w:multiLevelType w:val="singleLevel"/>
    <w:tmpl w:val="00000009"/>
    <w:lvl w:ilvl="0" w:tentative="0">
      <w:start w:val="1"/>
      <w:numFmt w:val="bullet"/>
      <w:pStyle w:val="92"/>
      <w:lvlText w:val=""/>
      <w:lvlJc w:val="left"/>
      <w:pPr>
        <w:tabs>
          <w:tab w:val="left" w:pos="1636"/>
        </w:tabs>
        <w:ind w:left="1636" w:hanging="360"/>
      </w:pPr>
      <w:rPr>
        <w:rFonts w:hint="default" w:ascii="Wingdings" w:hAnsi="Wingdings"/>
      </w:rPr>
    </w:lvl>
  </w:abstractNum>
  <w:abstractNum w:abstractNumId="6">
    <w:nsid w:val="0000000C"/>
    <w:multiLevelType w:val="singleLevel"/>
    <w:tmpl w:val="0000000C"/>
    <w:lvl w:ilvl="0" w:tentative="0">
      <w:start w:val="1"/>
      <w:numFmt w:val="decimal"/>
      <w:pStyle w:val="61"/>
      <w:lvlText w:val="%1."/>
      <w:lvlJc w:val="left"/>
      <w:pPr>
        <w:tabs>
          <w:tab w:val="left" w:pos="1636"/>
        </w:tabs>
        <w:ind w:left="1636" w:hanging="360"/>
      </w:pPr>
    </w:lvl>
  </w:abstractNum>
  <w:abstractNum w:abstractNumId="7">
    <w:nsid w:val="0000000E"/>
    <w:multiLevelType w:val="singleLevel"/>
    <w:tmpl w:val="0000000E"/>
    <w:lvl w:ilvl="0" w:tentative="0">
      <w:start w:val="1"/>
      <w:numFmt w:val="bullet"/>
      <w:pStyle w:val="85"/>
      <w:lvlText w:val=""/>
      <w:lvlJc w:val="left"/>
      <w:pPr>
        <w:tabs>
          <w:tab w:val="left" w:pos="360"/>
        </w:tabs>
        <w:ind w:left="360" w:hanging="360"/>
      </w:pPr>
      <w:rPr>
        <w:rFonts w:hint="default" w:ascii="Wingdings" w:hAnsi="Wingdings"/>
      </w:rPr>
    </w:lvl>
  </w:abstractNum>
  <w:abstractNum w:abstractNumId="8">
    <w:nsid w:val="00000011"/>
    <w:multiLevelType w:val="singleLevel"/>
    <w:tmpl w:val="00000011"/>
    <w:lvl w:ilvl="0" w:tentative="0">
      <w:start w:val="1"/>
      <w:numFmt w:val="bullet"/>
      <w:pStyle w:val="35"/>
      <w:lvlText w:val=""/>
      <w:lvlJc w:val="left"/>
      <w:pPr>
        <w:tabs>
          <w:tab w:val="left" w:pos="1211"/>
        </w:tabs>
        <w:ind w:left="1211" w:hanging="360"/>
      </w:pPr>
      <w:rPr>
        <w:rFonts w:hint="default" w:ascii="Wingdings" w:hAnsi="Wingdings"/>
      </w:rPr>
    </w:lvl>
  </w:abstractNum>
  <w:abstractNum w:abstractNumId="9">
    <w:nsid w:val="00000013"/>
    <w:multiLevelType w:val="singleLevel"/>
    <w:tmpl w:val="00000013"/>
    <w:lvl w:ilvl="0" w:tentative="0">
      <w:start w:val="1"/>
      <w:numFmt w:val="decimal"/>
      <w:pStyle w:val="41"/>
      <w:lvlText w:val="%1."/>
      <w:lvlJc w:val="left"/>
      <w:pPr>
        <w:tabs>
          <w:tab w:val="left" w:pos="2061"/>
        </w:tabs>
        <w:ind w:left="2061" w:hanging="360"/>
      </w:pPr>
    </w:lvl>
  </w:abstractNum>
  <w:abstractNum w:abstractNumId="10">
    <w:nsid w:val="2D56F30C"/>
    <w:multiLevelType w:val="singleLevel"/>
    <w:tmpl w:val="2D56F30C"/>
    <w:lvl w:ilvl="0" w:tentative="0">
      <w:start w:val="1"/>
      <w:numFmt w:val="decimalFullWidth"/>
      <w:suff w:val="nothing"/>
      <w:lvlText w:val="%1．"/>
      <w:lvlJc w:val="left"/>
      <w:rPr>
        <w:rFonts w:hint="eastAsia"/>
      </w:rPr>
    </w:lvl>
  </w:abstractNum>
  <w:num w:numId="1">
    <w:abstractNumId w:val="8"/>
  </w:num>
  <w:num w:numId="2">
    <w:abstractNumId w:val="2"/>
  </w:num>
  <w:num w:numId="3">
    <w:abstractNumId w:val="9"/>
  </w:num>
  <w:num w:numId="4">
    <w:abstractNumId w:val="3"/>
  </w:num>
  <w:num w:numId="5">
    <w:abstractNumId w:val="6"/>
  </w:num>
  <w:num w:numId="6">
    <w:abstractNumId w:val="4"/>
  </w:num>
  <w:num w:numId="7">
    <w:abstractNumId w:val="7"/>
  </w:num>
  <w:num w:numId="8">
    <w:abstractNumId w:val="1"/>
  </w:num>
  <w:num w:numId="9">
    <w:abstractNumId w:val="5"/>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916632"/>
    <w:rsid w:val="17916632"/>
    <w:rsid w:val="3E7523A3"/>
    <w:rsid w:val="4C955BFF"/>
    <w:rsid w:val="4DB57256"/>
    <w:rsid w:val="5EFC1B70"/>
    <w:rsid w:val="6FCB30BE"/>
    <w:rsid w:val="774F5CBA"/>
    <w:rsid w:val="7DE26582"/>
    <w:rsid w:val="7E1C29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paragraph" w:styleId="2">
    <w:name w:val="heading 1"/>
    <w:basedOn w:val="1"/>
    <w:next w:val="1"/>
    <w:qFormat/>
    <w:uiPriority w:val="0"/>
    <w:pPr>
      <w:keepNext/>
      <w:outlineLvl w:val="0"/>
    </w:pPr>
    <w:rPr>
      <w:rFonts w:ascii="Arial" w:hAnsi="Arial" w:eastAsia="ＭＳ ゴシック"/>
      <w:sz w:val="24"/>
    </w:rPr>
  </w:style>
  <w:style w:type="paragraph" w:styleId="3">
    <w:name w:val="heading 2"/>
    <w:basedOn w:val="1"/>
    <w:next w:val="1"/>
    <w:semiHidden/>
    <w:unhideWhenUsed/>
    <w:qFormat/>
    <w:uiPriority w:val="0"/>
    <w:pPr>
      <w:keepNext/>
      <w:outlineLvl w:val="1"/>
    </w:pPr>
    <w:rPr>
      <w:rFonts w:ascii="Arial" w:hAnsi="Arial" w:eastAsia="ＭＳ ゴシック"/>
      <w:sz w:val="21"/>
    </w:rPr>
  </w:style>
  <w:style w:type="paragraph" w:styleId="4">
    <w:name w:val="heading 3"/>
    <w:basedOn w:val="1"/>
    <w:next w:val="1"/>
    <w:semiHidden/>
    <w:unhideWhenUsed/>
    <w:qFormat/>
    <w:uiPriority w:val="0"/>
    <w:pPr>
      <w:keepNext/>
      <w:spacing w:line="240" w:lineRule="auto"/>
      <w:ind w:left="840" w:leftChars="400"/>
      <w:outlineLvl w:val="2"/>
    </w:pPr>
    <w:rPr>
      <w:rFonts w:ascii="Arial" w:hAnsi="Arial" w:eastAsia="ＭＳ ゴシック"/>
      <w:sz w:val="21"/>
    </w:rPr>
  </w:style>
  <w:style w:type="paragraph" w:styleId="5">
    <w:name w:val="heading 4"/>
    <w:basedOn w:val="1"/>
    <w:next w:val="1"/>
    <w:semiHidden/>
    <w:unhideWhenUsed/>
    <w:qFormat/>
    <w:uiPriority w:val="0"/>
    <w:pPr>
      <w:keepNext/>
      <w:spacing w:line="240" w:lineRule="auto"/>
      <w:ind w:left="840" w:leftChars="400"/>
      <w:outlineLvl w:val="3"/>
    </w:pPr>
    <w:rPr>
      <w:b/>
      <w:sz w:val="21"/>
    </w:rPr>
  </w:style>
  <w:style w:type="paragraph" w:styleId="6">
    <w:name w:val="heading 5"/>
    <w:basedOn w:val="1"/>
    <w:next w:val="1"/>
    <w:semiHidden/>
    <w:unhideWhenUsed/>
    <w:qFormat/>
    <w:uiPriority w:val="0"/>
    <w:pPr>
      <w:keepNext/>
      <w:spacing w:line="240" w:lineRule="auto"/>
      <w:ind w:left="1680" w:leftChars="800"/>
      <w:outlineLvl w:val="4"/>
    </w:pPr>
    <w:rPr>
      <w:rFonts w:ascii="Arial" w:hAnsi="Arial" w:eastAsia="ＭＳ ゴシック"/>
      <w:sz w:val="21"/>
    </w:rPr>
  </w:style>
  <w:style w:type="paragraph" w:styleId="7">
    <w:name w:val="heading 6"/>
    <w:basedOn w:val="1"/>
    <w:next w:val="1"/>
    <w:semiHidden/>
    <w:unhideWhenUsed/>
    <w:qFormat/>
    <w:uiPriority w:val="0"/>
    <w:pPr>
      <w:keepNext/>
      <w:spacing w:line="240" w:lineRule="auto"/>
      <w:ind w:left="1680" w:leftChars="800"/>
      <w:outlineLvl w:val="5"/>
    </w:pPr>
    <w:rPr>
      <w:b/>
      <w:sz w:val="21"/>
    </w:rPr>
  </w:style>
  <w:style w:type="paragraph" w:styleId="8">
    <w:name w:val="heading 7"/>
    <w:basedOn w:val="1"/>
    <w:next w:val="1"/>
    <w:semiHidden/>
    <w:unhideWhenUsed/>
    <w:qFormat/>
    <w:uiPriority w:val="0"/>
    <w:pPr>
      <w:keepNext/>
      <w:spacing w:line="240" w:lineRule="auto"/>
      <w:ind w:left="1680" w:leftChars="800"/>
      <w:outlineLvl w:val="6"/>
    </w:pPr>
    <w:rPr>
      <w:sz w:val="21"/>
    </w:rPr>
  </w:style>
  <w:style w:type="paragraph" w:styleId="9">
    <w:name w:val="heading 8"/>
    <w:basedOn w:val="1"/>
    <w:next w:val="1"/>
    <w:semiHidden/>
    <w:unhideWhenUsed/>
    <w:qFormat/>
    <w:uiPriority w:val="0"/>
    <w:pPr>
      <w:keepNext/>
      <w:spacing w:line="240" w:lineRule="auto"/>
      <w:ind w:left="2520" w:leftChars="1200"/>
      <w:outlineLvl w:val="7"/>
    </w:pPr>
    <w:rPr>
      <w:sz w:val="21"/>
    </w:rPr>
  </w:style>
  <w:style w:type="paragraph" w:styleId="10">
    <w:name w:val="heading 9"/>
    <w:basedOn w:val="1"/>
    <w:next w:val="1"/>
    <w:semiHidden/>
    <w:unhideWhenUsed/>
    <w:qFormat/>
    <w:uiPriority w:val="0"/>
    <w:pPr>
      <w:keepNext/>
      <w:spacing w:line="240" w:lineRule="auto"/>
      <w:ind w:left="2520" w:leftChars="1200"/>
      <w:outlineLvl w:val="8"/>
    </w:pPr>
    <w:rPr>
      <w:sz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page number"/>
    <w:basedOn w:val="11"/>
    <w:qFormat/>
    <w:uiPriority w:val="0"/>
  </w:style>
  <w:style w:type="character" w:styleId="14">
    <w:name w:val="HTML Definition"/>
    <w:basedOn w:val="11"/>
    <w:qFormat/>
    <w:uiPriority w:val="0"/>
    <w:rPr>
      <w:i/>
    </w:rPr>
  </w:style>
  <w:style w:type="character" w:styleId="15">
    <w:name w:val="line number"/>
    <w:basedOn w:val="11"/>
    <w:qFormat/>
    <w:uiPriority w:val="0"/>
  </w:style>
  <w:style w:type="character" w:styleId="16">
    <w:name w:val="HTML Keyboard"/>
    <w:basedOn w:val="11"/>
    <w:qFormat/>
    <w:uiPriority w:val="0"/>
    <w:rPr>
      <w:rFonts w:ascii="Courier New" w:hAnsi="Courier New"/>
      <w:sz w:val="20"/>
    </w:rPr>
  </w:style>
  <w:style w:type="character" w:styleId="17">
    <w:name w:val="HTML Variable"/>
    <w:basedOn w:val="11"/>
    <w:qFormat/>
    <w:uiPriority w:val="0"/>
    <w:rPr>
      <w:i/>
    </w:rPr>
  </w:style>
  <w:style w:type="character" w:styleId="18">
    <w:name w:val="Strong"/>
    <w:basedOn w:val="11"/>
    <w:qFormat/>
    <w:uiPriority w:val="0"/>
    <w:rPr>
      <w:b/>
    </w:rPr>
  </w:style>
  <w:style w:type="character" w:styleId="19">
    <w:name w:val="Hyperlink"/>
    <w:basedOn w:val="11"/>
    <w:qFormat/>
    <w:uiPriority w:val="0"/>
    <w:rPr>
      <w:color w:val="0000FF"/>
      <w:u w:val="single"/>
    </w:rPr>
  </w:style>
  <w:style w:type="character" w:styleId="20">
    <w:name w:val="endnote reference"/>
    <w:basedOn w:val="11"/>
    <w:qFormat/>
    <w:uiPriority w:val="0"/>
    <w:rPr>
      <w:vertAlign w:val="superscript"/>
    </w:rPr>
  </w:style>
  <w:style w:type="character" w:styleId="21">
    <w:name w:val="footnote reference"/>
    <w:basedOn w:val="11"/>
    <w:qFormat/>
    <w:uiPriority w:val="0"/>
    <w:rPr>
      <w:vertAlign w:val="superscript"/>
    </w:rPr>
  </w:style>
  <w:style w:type="character" w:styleId="22">
    <w:name w:val="annotation reference"/>
    <w:basedOn w:val="11"/>
    <w:qFormat/>
    <w:uiPriority w:val="0"/>
    <w:rPr>
      <w:sz w:val="18"/>
    </w:rPr>
  </w:style>
  <w:style w:type="character" w:styleId="23">
    <w:name w:val="HTML Sample"/>
    <w:basedOn w:val="11"/>
    <w:qFormat/>
    <w:uiPriority w:val="0"/>
    <w:rPr>
      <w:rFonts w:ascii="Courier New" w:hAnsi="Courier New"/>
    </w:rPr>
  </w:style>
  <w:style w:type="character" w:styleId="24">
    <w:name w:val="HTML Typewriter"/>
    <w:basedOn w:val="11"/>
    <w:qFormat/>
    <w:uiPriority w:val="0"/>
    <w:rPr>
      <w:rFonts w:ascii="Courier New" w:hAnsi="Courier New"/>
      <w:sz w:val="20"/>
    </w:rPr>
  </w:style>
  <w:style w:type="character" w:styleId="25">
    <w:name w:val="FollowedHyperlink"/>
    <w:basedOn w:val="11"/>
    <w:qFormat/>
    <w:uiPriority w:val="0"/>
    <w:rPr>
      <w:color w:val="800080"/>
      <w:u w:val="single"/>
    </w:rPr>
  </w:style>
  <w:style w:type="character" w:styleId="26">
    <w:name w:val="HTML Cite"/>
    <w:basedOn w:val="11"/>
    <w:qFormat/>
    <w:uiPriority w:val="0"/>
    <w:rPr>
      <w:i/>
    </w:rPr>
  </w:style>
  <w:style w:type="character" w:styleId="27">
    <w:name w:val="Emphasis"/>
    <w:basedOn w:val="11"/>
    <w:qFormat/>
    <w:uiPriority w:val="0"/>
    <w:rPr>
      <w:i/>
    </w:rPr>
  </w:style>
  <w:style w:type="character" w:styleId="28">
    <w:name w:val="HTML Acronym"/>
    <w:basedOn w:val="11"/>
    <w:qFormat/>
    <w:uiPriority w:val="0"/>
  </w:style>
  <w:style w:type="character" w:styleId="29">
    <w:name w:val="HTML Code"/>
    <w:basedOn w:val="11"/>
    <w:qFormat/>
    <w:uiPriority w:val="0"/>
    <w:rPr>
      <w:rFonts w:ascii="Courier New" w:hAnsi="Courier New"/>
      <w:sz w:val="20"/>
    </w:rPr>
  </w:style>
  <w:style w:type="paragraph" w:styleId="30">
    <w:name w:val="table of figures"/>
    <w:basedOn w:val="1"/>
    <w:next w:val="1"/>
    <w:qFormat/>
    <w:uiPriority w:val="0"/>
    <w:pPr>
      <w:ind w:leftChars="200" w:hanging="200" w:hangingChars="200"/>
    </w:pPr>
  </w:style>
  <w:style w:type="paragraph" w:styleId="31">
    <w:name w:val="Normal (Web)"/>
    <w:basedOn w:val="1"/>
    <w:qFormat/>
    <w:uiPriority w:val="0"/>
    <w:rPr>
      <w:rFonts w:ascii="Times New Roman" w:hAnsi="Times New Roman"/>
      <w:sz w:val="24"/>
    </w:rPr>
  </w:style>
  <w:style w:type="paragraph" w:styleId="32">
    <w:name w:val="List Continue 2"/>
    <w:basedOn w:val="1"/>
    <w:qFormat/>
    <w:uiPriority w:val="0"/>
    <w:pPr>
      <w:spacing w:after="180" w:afterLines="0" w:afterAutospacing="0"/>
      <w:ind w:left="850" w:leftChars="400"/>
    </w:pPr>
  </w:style>
  <w:style w:type="paragraph" w:styleId="33">
    <w:name w:val="envelope return"/>
    <w:basedOn w:val="1"/>
    <w:qFormat/>
    <w:uiPriority w:val="0"/>
    <w:pPr>
      <w:snapToGrid w:val="0"/>
    </w:pPr>
    <w:rPr>
      <w:rFonts w:ascii="Arial" w:hAnsi="Arial"/>
    </w:rPr>
  </w:style>
  <w:style w:type="paragraph" w:styleId="34">
    <w:name w:val="Body Text 2"/>
    <w:basedOn w:val="1"/>
    <w:qFormat/>
    <w:uiPriority w:val="0"/>
    <w:pPr>
      <w:spacing w:line="480" w:lineRule="auto"/>
    </w:pPr>
  </w:style>
  <w:style w:type="paragraph" w:styleId="35">
    <w:name w:val="List Bullet 3"/>
    <w:basedOn w:val="1"/>
    <w:qFormat/>
    <w:uiPriority w:val="0"/>
    <w:pPr>
      <w:numPr>
        <w:ilvl w:val="0"/>
        <w:numId w:val="1"/>
      </w:numPr>
    </w:pPr>
  </w:style>
  <w:style w:type="paragraph" w:styleId="36">
    <w:name w:val="toa heading"/>
    <w:basedOn w:val="1"/>
    <w:next w:val="1"/>
    <w:qFormat/>
    <w:uiPriority w:val="0"/>
    <w:pPr>
      <w:spacing w:before="180" w:beforeLines="0" w:beforeAutospacing="0"/>
    </w:pPr>
    <w:rPr>
      <w:rFonts w:ascii="Arial" w:hAnsi="Arial" w:eastAsia="ＭＳ ゴシック"/>
      <w:sz w:val="24"/>
    </w:rPr>
  </w:style>
  <w:style w:type="paragraph" w:styleId="37">
    <w:name w:val="Body Text Indent 2"/>
    <w:basedOn w:val="1"/>
    <w:qFormat/>
    <w:uiPriority w:val="0"/>
    <w:pPr>
      <w:spacing w:line="480" w:lineRule="auto"/>
      <w:ind w:left="851" w:leftChars="400"/>
    </w:pPr>
  </w:style>
  <w:style w:type="paragraph" w:styleId="38">
    <w:name w:val="Note Heading"/>
    <w:basedOn w:val="1"/>
    <w:next w:val="1"/>
    <w:qFormat/>
    <w:uiPriority w:val="0"/>
    <w:pPr>
      <w:jc w:val="center"/>
    </w:pPr>
  </w:style>
  <w:style w:type="paragraph" w:styleId="39">
    <w:name w:val="List Number"/>
    <w:basedOn w:val="1"/>
    <w:qFormat/>
    <w:uiPriority w:val="0"/>
    <w:pPr>
      <w:numPr>
        <w:ilvl w:val="0"/>
        <w:numId w:val="2"/>
      </w:numPr>
    </w:pPr>
  </w:style>
  <w:style w:type="paragraph" w:styleId="40">
    <w:name w:val="Block Text"/>
    <w:basedOn w:val="1"/>
    <w:qFormat/>
    <w:uiPriority w:val="0"/>
    <w:pPr>
      <w:ind w:left="1440" w:leftChars="700" w:rightChars="700"/>
    </w:pPr>
  </w:style>
  <w:style w:type="paragraph" w:styleId="41">
    <w:name w:val="List Number 5"/>
    <w:basedOn w:val="1"/>
    <w:qFormat/>
    <w:uiPriority w:val="0"/>
    <w:pPr>
      <w:numPr>
        <w:ilvl w:val="0"/>
        <w:numId w:val="3"/>
      </w:numPr>
    </w:pPr>
  </w:style>
  <w:style w:type="paragraph" w:styleId="42">
    <w:name w:val="toc 6"/>
    <w:basedOn w:val="1"/>
    <w:next w:val="1"/>
    <w:qFormat/>
    <w:uiPriority w:val="0"/>
    <w:pPr>
      <w:ind w:left="1050" w:leftChars="500"/>
    </w:pPr>
  </w:style>
  <w:style w:type="paragraph" w:styleId="43">
    <w:name w:val="List 5"/>
    <w:basedOn w:val="1"/>
    <w:qFormat/>
    <w:uiPriority w:val="0"/>
    <w:pPr>
      <w:ind w:left="100" w:leftChars="800" w:hanging="200" w:hangingChars="200"/>
    </w:pPr>
  </w:style>
  <w:style w:type="paragraph" w:styleId="44">
    <w:name w:val="index 7"/>
    <w:basedOn w:val="1"/>
    <w:next w:val="1"/>
    <w:uiPriority w:val="0"/>
    <w:pPr>
      <w:ind w:left="600" w:leftChars="600" w:hanging="210" w:hangingChars="100"/>
    </w:pPr>
  </w:style>
  <w:style w:type="paragraph" w:styleId="45">
    <w:name w:val="Signature"/>
    <w:basedOn w:val="1"/>
    <w:qFormat/>
    <w:uiPriority w:val="0"/>
    <w:pPr>
      <w:jc w:val="right"/>
    </w:pPr>
  </w:style>
  <w:style w:type="paragraph" w:styleId="46">
    <w:name w:val="toc 1"/>
    <w:basedOn w:val="1"/>
    <w:next w:val="1"/>
    <w:qFormat/>
    <w:uiPriority w:val="0"/>
  </w:style>
  <w:style w:type="paragraph" w:styleId="47">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960" w:hanging="960" w:hangingChars="400"/>
    </w:pPr>
    <w:rPr>
      <w:rFonts w:ascii="Arial" w:hAnsi="Arial"/>
      <w:sz w:val="24"/>
    </w:rPr>
  </w:style>
  <w:style w:type="paragraph" w:styleId="48">
    <w:name w:val="List 2"/>
    <w:basedOn w:val="1"/>
    <w:qFormat/>
    <w:uiPriority w:val="0"/>
    <w:pPr>
      <w:ind w:left="100" w:leftChars="200" w:hanging="200" w:hangingChars="200"/>
    </w:pPr>
  </w:style>
  <w:style w:type="paragraph" w:styleId="49">
    <w:name w:val="index 5"/>
    <w:basedOn w:val="1"/>
    <w:next w:val="1"/>
    <w:qFormat/>
    <w:uiPriority w:val="0"/>
    <w:pPr>
      <w:ind w:left="400" w:leftChars="400" w:hanging="210" w:hangingChars="100"/>
    </w:pPr>
  </w:style>
  <w:style w:type="paragraph" w:styleId="50">
    <w:name w:val="index 4"/>
    <w:basedOn w:val="1"/>
    <w:next w:val="1"/>
    <w:qFormat/>
    <w:uiPriority w:val="0"/>
    <w:pPr>
      <w:ind w:left="300" w:leftChars="300" w:hanging="210" w:hangingChars="100"/>
    </w:pPr>
  </w:style>
  <w:style w:type="paragraph" w:styleId="51">
    <w:name w:val="caption"/>
    <w:basedOn w:val="1"/>
    <w:next w:val="1"/>
    <w:semiHidden/>
    <w:unhideWhenUsed/>
    <w:qFormat/>
    <w:uiPriority w:val="0"/>
    <w:rPr>
      <w:b/>
    </w:rPr>
  </w:style>
  <w:style w:type="paragraph" w:styleId="52">
    <w:name w:val="Body Text First Indent 2"/>
    <w:basedOn w:val="53"/>
    <w:qFormat/>
    <w:uiPriority w:val="0"/>
    <w:pPr>
      <w:ind w:firstLine="210" w:firstLineChars="100"/>
    </w:pPr>
  </w:style>
  <w:style w:type="paragraph" w:styleId="53">
    <w:name w:val="Body Text Indent"/>
    <w:basedOn w:val="1"/>
    <w:qFormat/>
    <w:uiPriority w:val="0"/>
    <w:pPr>
      <w:ind w:left="851" w:leftChars="400"/>
    </w:pPr>
  </w:style>
  <w:style w:type="paragraph" w:styleId="54">
    <w:name w:val="List Continue"/>
    <w:basedOn w:val="1"/>
    <w:qFormat/>
    <w:uiPriority w:val="0"/>
    <w:pPr>
      <w:spacing w:after="180" w:afterLines="0" w:afterAutospacing="0"/>
      <w:ind w:left="425" w:leftChars="200"/>
    </w:pPr>
  </w:style>
  <w:style w:type="paragraph" w:styleId="55">
    <w:name w:val="Closing"/>
    <w:basedOn w:val="1"/>
    <w:qFormat/>
    <w:uiPriority w:val="0"/>
    <w:pPr>
      <w:jc w:val="right"/>
    </w:pPr>
  </w:style>
  <w:style w:type="paragraph" w:styleId="56">
    <w:name w:val="Title"/>
    <w:basedOn w:val="1"/>
    <w:qFormat/>
    <w:uiPriority w:val="0"/>
    <w:pPr>
      <w:spacing w:before="240" w:beforeLines="0" w:beforeAutospacing="0" w:after="120" w:afterLines="0" w:afterAutospacing="0"/>
      <w:jc w:val="center"/>
      <w:outlineLvl w:val="0"/>
    </w:pPr>
    <w:rPr>
      <w:rFonts w:ascii="Arial" w:hAnsi="Arial" w:eastAsia="ＭＳ ゴシック"/>
      <w:sz w:val="32"/>
    </w:rPr>
  </w:style>
  <w:style w:type="paragraph" w:styleId="57">
    <w:name w:val="Body Text"/>
    <w:basedOn w:val="1"/>
    <w:qFormat/>
    <w:uiPriority w:val="0"/>
  </w:style>
  <w:style w:type="paragraph" w:styleId="58">
    <w:name w:val="Date"/>
    <w:basedOn w:val="1"/>
    <w:next w:val="1"/>
    <w:qFormat/>
    <w:uiPriority w:val="0"/>
  </w:style>
  <w:style w:type="paragraph" w:styleId="59">
    <w:name w:val="List Bullet 2"/>
    <w:basedOn w:val="1"/>
    <w:qFormat/>
    <w:uiPriority w:val="0"/>
    <w:pPr>
      <w:numPr>
        <w:ilvl w:val="0"/>
        <w:numId w:val="4"/>
      </w:numPr>
    </w:pPr>
  </w:style>
  <w:style w:type="paragraph" w:styleId="60">
    <w:name w:val="footer"/>
    <w:basedOn w:val="1"/>
    <w:qFormat/>
    <w:uiPriority w:val="0"/>
    <w:pPr>
      <w:tabs>
        <w:tab w:val="center" w:pos="4153"/>
        <w:tab w:val="right" w:pos="8306"/>
      </w:tabs>
      <w:snapToGrid w:val="0"/>
    </w:pPr>
  </w:style>
  <w:style w:type="paragraph" w:styleId="61">
    <w:name w:val="List Number 4"/>
    <w:basedOn w:val="1"/>
    <w:qFormat/>
    <w:uiPriority w:val="0"/>
    <w:pPr>
      <w:numPr>
        <w:ilvl w:val="0"/>
        <w:numId w:val="5"/>
      </w:numPr>
    </w:pPr>
  </w:style>
  <w:style w:type="paragraph" w:styleId="62">
    <w:name w:val="table of authorities"/>
    <w:basedOn w:val="1"/>
    <w:next w:val="1"/>
    <w:qFormat/>
    <w:uiPriority w:val="0"/>
    <w:pPr>
      <w:ind w:left="210" w:hanging="210" w:hangingChars="100"/>
    </w:pPr>
  </w:style>
  <w:style w:type="paragraph" w:styleId="63">
    <w:name w:val="annotation text"/>
    <w:basedOn w:val="1"/>
    <w:qFormat/>
    <w:uiPriority w:val="0"/>
    <w:pPr>
      <w:jc w:val="left"/>
    </w:pPr>
  </w:style>
  <w:style w:type="paragraph" w:styleId="64">
    <w:name w:val="toc 5"/>
    <w:basedOn w:val="1"/>
    <w:next w:val="1"/>
    <w:qFormat/>
    <w:uiPriority w:val="0"/>
    <w:pPr>
      <w:ind w:left="840" w:leftChars="400"/>
    </w:pPr>
  </w:style>
  <w:style w:type="paragraph" w:styleId="65">
    <w:name w:val="toc 4"/>
    <w:basedOn w:val="1"/>
    <w:next w:val="1"/>
    <w:qFormat/>
    <w:uiPriority w:val="0"/>
    <w:pPr>
      <w:ind w:left="630" w:leftChars="300"/>
    </w:pPr>
  </w:style>
  <w:style w:type="paragraph" w:styleId="66">
    <w:name w:val="List 4"/>
    <w:basedOn w:val="1"/>
    <w:qFormat/>
    <w:uiPriority w:val="0"/>
    <w:pPr>
      <w:ind w:left="100" w:leftChars="600" w:hanging="200" w:hangingChars="200"/>
    </w:pPr>
  </w:style>
  <w:style w:type="paragraph" w:styleId="67">
    <w:name w:val="index 6"/>
    <w:basedOn w:val="1"/>
    <w:next w:val="1"/>
    <w:qFormat/>
    <w:uiPriority w:val="0"/>
    <w:pPr>
      <w:ind w:left="500" w:leftChars="500" w:hanging="210" w:hangingChars="100"/>
    </w:pPr>
  </w:style>
  <w:style w:type="paragraph" w:styleId="68">
    <w:name w:val="index 2"/>
    <w:basedOn w:val="1"/>
    <w:next w:val="1"/>
    <w:qFormat/>
    <w:uiPriority w:val="0"/>
    <w:pPr>
      <w:ind w:left="100" w:leftChars="100" w:hanging="210" w:hangingChars="100"/>
    </w:pPr>
  </w:style>
  <w:style w:type="paragraph" w:styleId="69">
    <w:name w:val="Plain Text"/>
    <w:basedOn w:val="1"/>
    <w:qFormat/>
    <w:uiPriority w:val="0"/>
    <w:rPr>
      <w:rFonts w:ascii="ＭＳ 明朝" w:hAnsi="Courier New"/>
    </w:rPr>
  </w:style>
  <w:style w:type="paragraph" w:styleId="70">
    <w:name w:val="List Continue 4"/>
    <w:basedOn w:val="1"/>
    <w:qFormat/>
    <w:uiPriority w:val="0"/>
    <w:pPr>
      <w:spacing w:after="180" w:afterLines="0" w:afterAutospacing="0"/>
      <w:ind w:left="1700" w:leftChars="800"/>
    </w:pPr>
  </w:style>
  <w:style w:type="paragraph" w:styleId="71">
    <w:name w:val="E-mail Signature"/>
    <w:basedOn w:val="1"/>
    <w:qFormat/>
    <w:uiPriority w:val="0"/>
  </w:style>
  <w:style w:type="paragraph" w:styleId="72">
    <w:name w:val="List"/>
    <w:basedOn w:val="1"/>
    <w:qFormat/>
    <w:uiPriority w:val="0"/>
    <w:pPr>
      <w:ind w:left="200" w:hanging="200" w:hangingChars="200"/>
    </w:pPr>
  </w:style>
  <w:style w:type="paragraph" w:styleId="73">
    <w:name w:val="List Bullet 5"/>
    <w:basedOn w:val="1"/>
    <w:qFormat/>
    <w:uiPriority w:val="0"/>
    <w:pPr>
      <w:numPr>
        <w:ilvl w:val="0"/>
        <w:numId w:val="6"/>
      </w:numPr>
    </w:pPr>
  </w:style>
  <w:style w:type="paragraph" w:styleId="74">
    <w:name w:val="HTML Preformatted"/>
    <w:basedOn w:val="1"/>
    <w:qFormat/>
    <w:uiPriority w:val="0"/>
    <w:rPr>
      <w:rFonts w:ascii="Courier New" w:hAnsi="Courier New"/>
      <w:sz w:val="20"/>
    </w:rPr>
  </w:style>
  <w:style w:type="paragraph" w:styleId="75">
    <w:name w:val="index 3"/>
    <w:basedOn w:val="1"/>
    <w:next w:val="1"/>
    <w:qFormat/>
    <w:uiPriority w:val="0"/>
    <w:pPr>
      <w:ind w:left="200" w:leftChars="200" w:hanging="210" w:hangingChars="100"/>
    </w:pPr>
  </w:style>
  <w:style w:type="paragraph" w:styleId="76">
    <w:name w:val="index heading"/>
    <w:basedOn w:val="1"/>
    <w:next w:val="77"/>
    <w:qFormat/>
    <w:uiPriority w:val="0"/>
    <w:rPr>
      <w:rFonts w:ascii="Arial" w:hAnsi="Arial"/>
      <w:b/>
    </w:rPr>
  </w:style>
  <w:style w:type="paragraph" w:styleId="77">
    <w:name w:val="index 1"/>
    <w:basedOn w:val="1"/>
    <w:next w:val="1"/>
    <w:qFormat/>
    <w:uiPriority w:val="0"/>
    <w:pPr>
      <w:ind w:left="210" w:hanging="210" w:hangingChars="100"/>
    </w:pPr>
  </w:style>
  <w:style w:type="paragraph" w:styleId="78">
    <w:name w:val="Body Text First Indent"/>
    <w:basedOn w:val="57"/>
    <w:qFormat/>
    <w:uiPriority w:val="0"/>
    <w:pPr>
      <w:ind w:firstLine="210" w:firstLineChars="100"/>
    </w:pPr>
  </w:style>
  <w:style w:type="paragraph" w:styleId="79">
    <w:name w:val="footnote text"/>
    <w:basedOn w:val="1"/>
    <w:qFormat/>
    <w:uiPriority w:val="0"/>
    <w:pPr>
      <w:snapToGrid w:val="0"/>
      <w:jc w:val="left"/>
    </w:pPr>
  </w:style>
  <w:style w:type="paragraph" w:styleId="80">
    <w:name w:val="List Continue 5"/>
    <w:basedOn w:val="1"/>
    <w:qFormat/>
    <w:uiPriority w:val="0"/>
    <w:pPr>
      <w:spacing w:after="180" w:afterLines="0" w:afterAutospacing="0"/>
      <w:ind w:left="2125" w:leftChars="1000"/>
    </w:pPr>
  </w:style>
  <w:style w:type="paragraph" w:styleId="81">
    <w:name w:val="Normal Indent"/>
    <w:basedOn w:val="1"/>
    <w:qFormat/>
    <w:uiPriority w:val="0"/>
    <w:pPr>
      <w:ind w:left="840" w:leftChars="400"/>
    </w:pPr>
  </w:style>
  <w:style w:type="paragraph" w:styleId="82">
    <w:name w:val="envelope address"/>
    <w:basedOn w:val="1"/>
    <w:qFormat/>
    <w:uiPriority w:val="0"/>
    <w:pPr>
      <w:snapToGrid w:val="0"/>
      <w:ind w:left="100" w:leftChars="1400"/>
    </w:pPr>
    <w:rPr>
      <w:rFonts w:ascii="Arial" w:hAnsi="Arial"/>
      <w:sz w:val="24"/>
    </w:rPr>
  </w:style>
  <w:style w:type="paragraph" w:styleId="83">
    <w:name w:val="Salutation"/>
    <w:basedOn w:val="1"/>
    <w:next w:val="1"/>
    <w:qFormat/>
    <w:uiPriority w:val="0"/>
  </w:style>
  <w:style w:type="paragraph" w:styleId="84">
    <w:name w:val="toc 9"/>
    <w:basedOn w:val="1"/>
    <w:next w:val="1"/>
    <w:qFormat/>
    <w:uiPriority w:val="0"/>
    <w:pPr>
      <w:ind w:left="1680" w:leftChars="800"/>
    </w:pPr>
  </w:style>
  <w:style w:type="paragraph" w:styleId="85">
    <w:name w:val="List Bullet"/>
    <w:basedOn w:val="1"/>
    <w:qFormat/>
    <w:uiPriority w:val="0"/>
    <w:pPr>
      <w:numPr>
        <w:ilvl w:val="0"/>
        <w:numId w:val="7"/>
      </w:numPr>
    </w:pPr>
  </w:style>
  <w:style w:type="paragraph" w:styleId="86">
    <w:name w:val="annotation subject"/>
    <w:basedOn w:val="63"/>
    <w:next w:val="63"/>
    <w:qFormat/>
    <w:uiPriority w:val="0"/>
    <w:rPr>
      <w:b/>
    </w:rPr>
  </w:style>
  <w:style w:type="paragraph" w:styleId="87">
    <w:name w:val="List Number 3"/>
    <w:basedOn w:val="1"/>
    <w:qFormat/>
    <w:uiPriority w:val="0"/>
    <w:pPr>
      <w:numPr>
        <w:ilvl w:val="0"/>
        <w:numId w:val="8"/>
      </w:numPr>
    </w:pPr>
  </w:style>
  <w:style w:type="paragraph" w:styleId="88">
    <w:name w:val="toc 3"/>
    <w:basedOn w:val="1"/>
    <w:next w:val="1"/>
    <w:qFormat/>
    <w:uiPriority w:val="0"/>
    <w:pPr>
      <w:ind w:left="420" w:leftChars="200"/>
    </w:pPr>
  </w:style>
  <w:style w:type="paragraph" w:styleId="89">
    <w:name w:val="List Continue 3"/>
    <w:basedOn w:val="1"/>
    <w:qFormat/>
    <w:uiPriority w:val="0"/>
    <w:pPr>
      <w:spacing w:after="180" w:afterLines="0" w:afterAutospacing="0"/>
      <w:ind w:left="1275" w:leftChars="600"/>
    </w:pPr>
  </w:style>
  <w:style w:type="paragraph" w:styleId="90">
    <w:name w:val="Balloon Text"/>
    <w:basedOn w:val="1"/>
    <w:qFormat/>
    <w:uiPriority w:val="0"/>
    <w:rPr>
      <w:rFonts w:ascii="Arial" w:hAnsi="Arial" w:eastAsia="ＭＳ ゴシック"/>
      <w:sz w:val="18"/>
    </w:rPr>
  </w:style>
  <w:style w:type="paragraph" w:styleId="91">
    <w:name w:val="index 9"/>
    <w:basedOn w:val="1"/>
    <w:next w:val="1"/>
    <w:qFormat/>
    <w:uiPriority w:val="0"/>
    <w:pPr>
      <w:ind w:left="800" w:leftChars="800" w:hanging="210" w:hangingChars="100"/>
    </w:pPr>
  </w:style>
  <w:style w:type="paragraph" w:styleId="92">
    <w:name w:val="List Bullet 4"/>
    <w:basedOn w:val="1"/>
    <w:qFormat/>
    <w:uiPriority w:val="0"/>
    <w:pPr>
      <w:numPr>
        <w:ilvl w:val="0"/>
        <w:numId w:val="9"/>
      </w:numPr>
    </w:pPr>
  </w:style>
  <w:style w:type="paragraph" w:styleId="93">
    <w:name w:val="HTML Address"/>
    <w:basedOn w:val="1"/>
    <w:qFormat/>
    <w:uiPriority w:val="0"/>
    <w:rPr>
      <w:i/>
    </w:rPr>
  </w:style>
  <w:style w:type="paragraph" w:styleId="94">
    <w:name w:val="Body Text Indent 3"/>
    <w:basedOn w:val="1"/>
    <w:qFormat/>
    <w:uiPriority w:val="0"/>
    <w:pPr>
      <w:ind w:left="851" w:leftChars="400"/>
    </w:pPr>
    <w:rPr>
      <w:sz w:val="16"/>
    </w:rPr>
  </w:style>
  <w:style w:type="paragraph" w:styleId="95">
    <w:name w:val="Document Map"/>
    <w:basedOn w:val="1"/>
    <w:qFormat/>
    <w:uiPriority w:val="0"/>
    <w:pPr>
      <w:shd w:val="clear" w:color="auto" w:fill="000080"/>
    </w:pPr>
    <w:rPr>
      <w:rFonts w:ascii="Arial" w:hAnsi="Arial" w:eastAsia="ＭＳ ゴシック"/>
    </w:rPr>
  </w:style>
  <w:style w:type="paragraph" w:styleId="96">
    <w:name w:val="header"/>
    <w:basedOn w:val="1"/>
    <w:qFormat/>
    <w:uiPriority w:val="0"/>
    <w:pPr>
      <w:tabs>
        <w:tab w:val="center" w:pos="4153"/>
        <w:tab w:val="right" w:pos="8306"/>
      </w:tabs>
      <w:snapToGrid w:val="0"/>
    </w:pPr>
  </w:style>
  <w:style w:type="paragraph" w:styleId="97">
    <w:name w:val="toc 8"/>
    <w:basedOn w:val="1"/>
    <w:next w:val="1"/>
    <w:qFormat/>
    <w:uiPriority w:val="0"/>
    <w:pPr>
      <w:ind w:left="1470" w:leftChars="700"/>
    </w:pPr>
  </w:style>
  <w:style w:type="paragraph" w:styleId="98">
    <w:name w:val="Subtitle"/>
    <w:basedOn w:val="1"/>
    <w:qFormat/>
    <w:uiPriority w:val="0"/>
    <w:pPr>
      <w:jc w:val="center"/>
      <w:outlineLvl w:val="1"/>
    </w:pPr>
    <w:rPr>
      <w:rFonts w:ascii="Arial" w:hAnsi="Arial" w:eastAsia="ＭＳ ゴシック"/>
      <w:sz w:val="24"/>
    </w:rPr>
  </w:style>
  <w:style w:type="paragraph" w:styleId="99">
    <w:name w:val="Body Text 3"/>
    <w:basedOn w:val="1"/>
    <w:qFormat/>
    <w:uiPriority w:val="0"/>
    <w:rPr>
      <w:sz w:val="16"/>
    </w:rPr>
  </w:style>
  <w:style w:type="paragraph" w:styleId="100">
    <w:name w:val="toc 7"/>
    <w:basedOn w:val="1"/>
    <w:next w:val="1"/>
    <w:qFormat/>
    <w:uiPriority w:val="0"/>
    <w:pPr>
      <w:ind w:left="1260" w:leftChars="600"/>
    </w:pPr>
  </w:style>
  <w:style w:type="paragraph" w:styleId="101">
    <w:name w:val="macro"/>
    <w:qFormat/>
    <w:uiPriority w:val="0"/>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eastAsiaTheme="minorEastAsia" w:cstheme="minorBidi"/>
      <w:kern w:val="2"/>
      <w:sz w:val="18"/>
      <w:lang w:val="en-US" w:eastAsia="ja-JP"/>
    </w:rPr>
  </w:style>
  <w:style w:type="paragraph" w:styleId="102">
    <w:name w:val="index 8"/>
    <w:basedOn w:val="1"/>
    <w:next w:val="1"/>
    <w:qFormat/>
    <w:uiPriority w:val="0"/>
    <w:pPr>
      <w:ind w:left="700" w:leftChars="700" w:hanging="210" w:hangingChars="100"/>
    </w:pPr>
  </w:style>
  <w:style w:type="paragraph" w:styleId="103">
    <w:name w:val="List Number 2"/>
    <w:basedOn w:val="1"/>
    <w:qFormat/>
    <w:uiPriority w:val="0"/>
    <w:pPr>
      <w:numPr>
        <w:ilvl w:val="0"/>
        <w:numId w:val="10"/>
      </w:numPr>
    </w:pPr>
  </w:style>
  <w:style w:type="paragraph" w:styleId="104">
    <w:name w:val="List 3"/>
    <w:basedOn w:val="1"/>
    <w:qFormat/>
    <w:uiPriority w:val="0"/>
    <w:pPr>
      <w:ind w:left="100" w:leftChars="400" w:hanging="200" w:hangingChars="200"/>
    </w:pPr>
  </w:style>
  <w:style w:type="paragraph" w:styleId="105">
    <w:name w:val="toc 2"/>
    <w:basedOn w:val="1"/>
    <w:next w:val="1"/>
    <w:qFormat/>
    <w:uiPriority w:val="0"/>
    <w:pPr>
      <w:ind w:left="210" w:leftChars="100"/>
    </w:pPr>
  </w:style>
  <w:style w:type="paragraph" w:styleId="106">
    <w:name w:val="endnote text"/>
    <w:basedOn w:val="1"/>
    <w:qFormat/>
    <w:uiPriority w:val="0"/>
    <w:pPr>
      <w:snapToGrid w:val="0"/>
      <w:jc w:val="left"/>
    </w:pPr>
  </w:style>
  <w:style w:type="table" w:styleId="107">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8">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9">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10">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11">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12">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3">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114">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115">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16">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17">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18">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19">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20">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1">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2">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123">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124">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125">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6">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7">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8">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9">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30">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31">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32">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33">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3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3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3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39">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40">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41">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42">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43">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44">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45">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46">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4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4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4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5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Arial"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Arial"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Arial"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Arial"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Arial"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Arial"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Arial"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Arial"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Arial"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Arial"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Arial"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Arial"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Arial"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Arial"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Office_11.2.0.10701_F1E327BC-269C-435d-A152-05C5408002CA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2026-04-28T12:27:00Z</dcterms:created>
  <dc:creator>cbm14</dc:creator>
  <cp:lastModifiedBy>cbm14</cp:lastModifiedBy>
  <cp:lastPrinted>2026-05-08T23:34:17Z</cp:lastPrinted>
  <dcterms:modified xsi:type="dcterms:W3CDTF">2026-05-08T23:52:07Z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1041-11.2.0.10701</vt:lpwstr>
  </property>
  <property fmtid="{D5CDD505-2E9C-101B-9397-08002B2CF9AE}" pid="3" name="ICV">
    <vt:lpwstr>08A694A3102446F59565D404D2F3EEA5</vt:lpwstr>
  </property>
</Properties>
</file>